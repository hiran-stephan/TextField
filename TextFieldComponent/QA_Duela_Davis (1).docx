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CCBB11" w14:textId="77777777" w:rsidR="00716EF2" w:rsidRPr="000451DD" w:rsidRDefault="00716EF2" w:rsidP="00716EF2">
      <w:pPr>
        <w:pBdr>
          <w:bottom w:val="single" w:sz="6" w:space="0" w:color="FFFFFF"/>
        </w:pBdr>
        <w:spacing w:line="276" w:lineRule="auto"/>
        <w:jc w:val="center"/>
        <w:rPr>
          <w:b/>
          <w:bCs/>
          <w:caps/>
          <w:color w:val="000000" w:themeColor="text1"/>
        </w:rPr>
      </w:pPr>
    </w:p>
    <w:p w14:paraId="17313420" w14:textId="77777777" w:rsidR="00716EF2" w:rsidRPr="000451DD" w:rsidRDefault="00716EF2" w:rsidP="00716EF2">
      <w:pPr>
        <w:pBdr>
          <w:bottom w:val="single" w:sz="6" w:space="0" w:color="FFFFFF"/>
        </w:pBdr>
        <w:spacing w:line="276" w:lineRule="auto"/>
        <w:jc w:val="center"/>
        <w:rPr>
          <w:b/>
          <w:bCs/>
          <w:caps/>
          <w:color w:val="000000" w:themeColor="text1"/>
        </w:rPr>
      </w:pPr>
      <w:r w:rsidRPr="000451DD">
        <w:rPr>
          <w:b/>
          <w:bCs/>
          <w:caps/>
          <w:color w:val="000000" w:themeColor="text1"/>
        </w:rPr>
        <w:t>DUELA DAVIS</w:t>
      </w:r>
    </w:p>
    <w:p w14:paraId="55A964E6" w14:textId="77777777" w:rsidR="00716EF2" w:rsidRPr="000451DD" w:rsidRDefault="00716EF2" w:rsidP="00716EF2">
      <w:pPr>
        <w:pBdr>
          <w:bottom w:val="single" w:sz="6" w:space="0" w:color="FFFFFF"/>
        </w:pBdr>
        <w:spacing w:line="276" w:lineRule="auto"/>
        <w:jc w:val="center"/>
        <w:rPr>
          <w:color w:val="000000" w:themeColor="text1"/>
        </w:rPr>
      </w:pPr>
      <w:r w:rsidRPr="000451DD">
        <w:rPr>
          <w:color w:val="000000" w:themeColor="text1"/>
        </w:rPr>
        <w:t>Toronto, Ontario</w:t>
      </w:r>
    </w:p>
    <w:p w14:paraId="5E90AB03" w14:textId="77777777" w:rsidR="00716EF2" w:rsidRPr="000451DD" w:rsidRDefault="00716EF2" w:rsidP="00716EF2">
      <w:pPr>
        <w:pBdr>
          <w:bottom w:val="single" w:sz="6" w:space="0" w:color="FFFFFF"/>
        </w:pBdr>
        <w:spacing w:line="276" w:lineRule="auto"/>
        <w:jc w:val="center"/>
        <w:rPr>
          <w:color w:val="000000" w:themeColor="text1"/>
        </w:rPr>
      </w:pPr>
      <w:r w:rsidRPr="000451DD">
        <w:rPr>
          <w:color w:val="000000" w:themeColor="text1"/>
        </w:rPr>
        <w:t>905</w:t>
      </w:r>
      <w:r w:rsidRPr="000451DD">
        <w:rPr>
          <w:color w:val="000000" w:themeColor="text1"/>
        </w:rPr>
        <w:noBreakHyphen/>
        <w:t>598</w:t>
      </w:r>
      <w:r w:rsidRPr="000451DD">
        <w:rPr>
          <w:color w:val="000000" w:themeColor="text1"/>
        </w:rPr>
        <w:noBreakHyphen/>
        <w:t>2349 • </w:t>
      </w:r>
      <w:hyperlink r:id="rId8" w:history="1">
        <w:r w:rsidRPr="000451DD">
          <w:rPr>
            <w:rStyle w:val="Hyperlink"/>
          </w:rPr>
          <w:t>dueladavis123@gmail.com</w:t>
        </w:r>
      </w:hyperlink>
    </w:p>
    <w:p w14:paraId="6EFD7BA9" w14:textId="77777777" w:rsidR="00716EF2" w:rsidRPr="000451DD" w:rsidRDefault="00716EF2" w:rsidP="00716EF2">
      <w:pPr>
        <w:pBdr>
          <w:bottom w:val="single" w:sz="6" w:space="0" w:color="FFFFFF"/>
        </w:pBdr>
        <w:spacing w:line="276" w:lineRule="auto"/>
        <w:jc w:val="center"/>
        <w:rPr>
          <w:color w:val="000000" w:themeColor="text1"/>
        </w:rPr>
      </w:pPr>
      <w:hyperlink r:id="rId9" w:history="1">
        <w:r w:rsidRPr="000451DD">
          <w:rPr>
            <w:color w:val="000000" w:themeColor="text1"/>
            <w:u w:val="single" w:color="0563C1"/>
          </w:rPr>
          <w:t>www.linkedin.com/in/duela</w:t>
        </w:r>
        <w:r w:rsidRPr="000451DD">
          <w:rPr>
            <w:color w:val="000000" w:themeColor="text1"/>
            <w:u w:val="single" w:color="0563C1"/>
          </w:rPr>
          <w:noBreakHyphen/>
          <w:t>davis</w:t>
        </w:r>
      </w:hyperlink>
    </w:p>
    <w:p w14:paraId="0D7DFFFA" w14:textId="77777777" w:rsidR="00716EF2" w:rsidRPr="000451DD" w:rsidRDefault="00716EF2" w:rsidP="00716EF2">
      <w:pPr>
        <w:spacing w:line="276" w:lineRule="auto"/>
        <w:rPr>
          <w:color w:val="000000" w:themeColor="text1"/>
        </w:rPr>
      </w:pPr>
    </w:p>
    <w:p w14:paraId="35D1DDC8" w14:textId="77777777" w:rsidR="00716EF2" w:rsidRPr="000451DD" w:rsidRDefault="00716EF2" w:rsidP="00716EF2">
      <w:pPr>
        <w:pBdr>
          <w:bottom w:val="single" w:sz="6" w:space="0" w:color="000000"/>
        </w:pBdr>
        <w:spacing w:line="276" w:lineRule="auto"/>
        <w:jc w:val="center"/>
        <w:rPr>
          <w:b/>
          <w:bCs/>
          <w:caps/>
          <w:color w:val="000000" w:themeColor="text1"/>
        </w:rPr>
      </w:pPr>
      <w:r w:rsidRPr="000451DD">
        <w:rPr>
          <w:b/>
          <w:bCs/>
          <w:caps/>
          <w:color w:val="000000" w:themeColor="text1"/>
        </w:rPr>
        <w:t>profile</w:t>
      </w:r>
    </w:p>
    <w:p w14:paraId="4F3611D4" w14:textId="77777777" w:rsidR="00716EF2" w:rsidRPr="000451DD" w:rsidRDefault="00716EF2" w:rsidP="00716EF2">
      <w:pPr>
        <w:spacing w:line="276" w:lineRule="auto"/>
        <w:jc w:val="both"/>
        <w:rPr>
          <w:color w:val="000000" w:themeColor="text1"/>
        </w:rPr>
      </w:pPr>
    </w:p>
    <w:p w14:paraId="6856D97D" w14:textId="77777777" w:rsidR="00716EF2" w:rsidRDefault="00716EF2" w:rsidP="00716EF2">
      <w:pPr>
        <w:spacing w:line="276" w:lineRule="auto"/>
        <w:jc w:val="both"/>
        <w:rPr>
          <w:color w:val="000000" w:themeColor="text1"/>
          <w:lang w:val="en-CA"/>
        </w:rPr>
      </w:pPr>
      <w:r w:rsidRPr="00AF1902">
        <w:rPr>
          <w:color w:val="000000" w:themeColor="text1"/>
          <w:lang w:val="en-CA"/>
        </w:rPr>
        <w:t xml:space="preserve">ISTQB-Certified </w:t>
      </w:r>
      <w:r w:rsidRPr="00AF1902">
        <w:rPr>
          <w:b/>
          <w:bCs/>
          <w:color w:val="000000" w:themeColor="text1"/>
          <w:lang w:val="en-CA"/>
        </w:rPr>
        <w:t>Software QA Analyst</w:t>
      </w:r>
      <w:r w:rsidRPr="00AF1902">
        <w:rPr>
          <w:color w:val="000000" w:themeColor="text1"/>
          <w:lang w:val="en-CA"/>
        </w:rPr>
        <w:t xml:space="preserve"> with 3 years of experience in </w:t>
      </w:r>
      <w:r w:rsidRPr="00AF1902">
        <w:rPr>
          <w:b/>
          <w:bCs/>
          <w:color w:val="000000" w:themeColor="text1"/>
          <w:lang w:val="en-CA"/>
        </w:rPr>
        <w:t>manual testing</w:t>
      </w:r>
      <w:r w:rsidRPr="00AF1902">
        <w:rPr>
          <w:color w:val="000000" w:themeColor="text1"/>
          <w:lang w:val="en-CA"/>
        </w:rPr>
        <w:t xml:space="preserve"> across web, mobile, and enterprise platforms in </w:t>
      </w:r>
      <w:r w:rsidRPr="00AF1902">
        <w:rPr>
          <w:b/>
          <w:bCs/>
          <w:color w:val="000000" w:themeColor="text1"/>
          <w:lang w:val="en-CA"/>
        </w:rPr>
        <w:t>Agile/Scrum</w:t>
      </w:r>
      <w:r w:rsidRPr="00AF1902">
        <w:rPr>
          <w:color w:val="000000" w:themeColor="text1"/>
          <w:lang w:val="en-CA"/>
        </w:rPr>
        <w:t xml:space="preserve"> environments. Skilled in </w:t>
      </w:r>
      <w:r w:rsidRPr="00AF1902">
        <w:rPr>
          <w:b/>
          <w:bCs/>
          <w:color w:val="000000" w:themeColor="text1"/>
          <w:lang w:val="en-CA"/>
        </w:rPr>
        <w:t>test planning, test-case design, execution, and defect management</w:t>
      </w:r>
      <w:r w:rsidRPr="00AF1902">
        <w:rPr>
          <w:color w:val="000000" w:themeColor="text1"/>
          <w:lang w:val="en-CA"/>
        </w:rPr>
        <w:t xml:space="preserve"> using </w:t>
      </w:r>
      <w:r w:rsidRPr="00AF1902">
        <w:rPr>
          <w:b/>
          <w:bCs/>
          <w:color w:val="000000" w:themeColor="text1"/>
          <w:lang w:val="en-CA"/>
        </w:rPr>
        <w:t>JIRA</w:t>
      </w:r>
      <w:r w:rsidRPr="00AF1902">
        <w:rPr>
          <w:color w:val="000000" w:themeColor="text1"/>
          <w:lang w:val="en-CA"/>
        </w:rPr>
        <w:t xml:space="preserve"> and </w:t>
      </w:r>
      <w:r w:rsidRPr="00AF1902">
        <w:rPr>
          <w:b/>
          <w:bCs/>
          <w:color w:val="000000" w:themeColor="text1"/>
          <w:lang w:val="en-CA"/>
        </w:rPr>
        <w:t>TFS</w:t>
      </w:r>
      <w:r w:rsidRPr="00AF1902">
        <w:rPr>
          <w:color w:val="000000" w:themeColor="text1"/>
          <w:lang w:val="en-CA"/>
        </w:rPr>
        <w:t xml:space="preserve">, with working knowledge of </w:t>
      </w:r>
      <w:r w:rsidRPr="00AF1902">
        <w:rPr>
          <w:b/>
          <w:bCs/>
          <w:color w:val="000000" w:themeColor="text1"/>
          <w:lang w:val="en-CA"/>
        </w:rPr>
        <w:t>HP ALM</w:t>
      </w:r>
      <w:r w:rsidRPr="00AF1902">
        <w:rPr>
          <w:color w:val="000000" w:themeColor="text1"/>
          <w:lang w:val="en-CA"/>
        </w:rPr>
        <w:t xml:space="preserve">. Experienced in </w:t>
      </w:r>
      <w:r w:rsidRPr="00AF1902">
        <w:rPr>
          <w:b/>
          <w:bCs/>
          <w:color w:val="000000" w:themeColor="text1"/>
          <w:lang w:val="en-CA"/>
        </w:rPr>
        <w:t>functional, system-integration, and user-acceptance testing</w:t>
      </w:r>
      <w:r w:rsidRPr="00AF1902">
        <w:rPr>
          <w:color w:val="000000" w:themeColor="text1"/>
          <w:lang w:val="en-CA"/>
        </w:rPr>
        <w:t xml:space="preserve">, ensuring quality releases and adherence to standards. Familiar with </w:t>
      </w:r>
      <w:r w:rsidRPr="00AF1902">
        <w:rPr>
          <w:b/>
          <w:bCs/>
          <w:color w:val="000000" w:themeColor="text1"/>
          <w:lang w:val="en-CA"/>
        </w:rPr>
        <w:t>Selenium, Java, and automation concepts</w:t>
      </w:r>
      <w:r w:rsidRPr="00AF1902">
        <w:rPr>
          <w:color w:val="000000" w:themeColor="text1"/>
          <w:lang w:val="en-CA"/>
        </w:rPr>
        <w:t xml:space="preserve"> through academic and project work.</w:t>
      </w:r>
    </w:p>
    <w:p w14:paraId="66E28AB1" w14:textId="77777777" w:rsidR="00716EF2" w:rsidRPr="00AF1902" w:rsidRDefault="00716EF2" w:rsidP="00716EF2">
      <w:pPr>
        <w:spacing w:line="276" w:lineRule="auto"/>
        <w:jc w:val="both"/>
        <w:rPr>
          <w:color w:val="000000" w:themeColor="text1"/>
          <w:lang w:val="en-CA"/>
        </w:rPr>
      </w:pPr>
    </w:p>
    <w:p w14:paraId="1BEF92ED" w14:textId="77777777" w:rsidR="00716EF2" w:rsidRPr="00A205B8" w:rsidRDefault="00716EF2" w:rsidP="00716EF2">
      <w:pPr>
        <w:spacing w:line="276" w:lineRule="auto"/>
        <w:jc w:val="both"/>
        <w:rPr>
          <w:color w:val="000000" w:themeColor="text1"/>
          <w:lang w:val="en-CA"/>
        </w:rPr>
      </w:pPr>
      <w:r w:rsidRPr="00AF1902">
        <w:rPr>
          <w:color w:val="000000" w:themeColor="text1"/>
          <w:lang w:val="en-CA"/>
        </w:rPr>
        <w:t>Recognized for collaboration, analytical thinking, and ensuring that business and system requirements translate into high-quality, tested deliverables.</w:t>
      </w:r>
    </w:p>
    <w:p w14:paraId="50E453C8" w14:textId="77777777" w:rsidR="00716EF2" w:rsidRPr="000451DD" w:rsidRDefault="00716EF2" w:rsidP="00716EF2">
      <w:pPr>
        <w:spacing w:line="276" w:lineRule="auto"/>
        <w:jc w:val="both"/>
        <w:rPr>
          <w:color w:val="000000" w:themeColor="text1"/>
          <w:lang w:val="en-CA"/>
        </w:rPr>
      </w:pPr>
    </w:p>
    <w:p w14:paraId="626EF6A5" w14:textId="77777777" w:rsidR="00716EF2" w:rsidRPr="000451DD" w:rsidRDefault="00716EF2" w:rsidP="00716EF2">
      <w:pPr>
        <w:pBdr>
          <w:bottom w:val="single" w:sz="6" w:space="1" w:color="000000"/>
        </w:pBdr>
        <w:spacing w:line="276" w:lineRule="auto"/>
        <w:jc w:val="center"/>
        <w:rPr>
          <w:b/>
          <w:bCs/>
          <w:caps/>
          <w:color w:val="000000" w:themeColor="text1"/>
        </w:rPr>
      </w:pPr>
      <w:r w:rsidRPr="000451DD">
        <w:rPr>
          <w:b/>
          <w:bCs/>
          <w:caps/>
          <w:color w:val="000000" w:themeColor="text1"/>
        </w:rPr>
        <w:t xml:space="preserve"> CORE skills</w:t>
      </w:r>
    </w:p>
    <w:p w14:paraId="55F913B9" w14:textId="77777777" w:rsidR="00716EF2" w:rsidRDefault="00716EF2" w:rsidP="00716EF2">
      <w:pPr>
        <w:pStyle w:val="NormalWeb"/>
        <w:numPr>
          <w:ilvl w:val="0"/>
          <w:numId w:val="147"/>
        </w:numPr>
      </w:pPr>
      <w:r>
        <w:rPr>
          <w:rStyle w:val="Strong"/>
        </w:rPr>
        <w:t>Testing Expertise:</w:t>
      </w:r>
      <w:r>
        <w:t xml:space="preserve"> Functional | Integration | Regression | UAT</w:t>
      </w:r>
    </w:p>
    <w:p w14:paraId="4F767CBE" w14:textId="77777777" w:rsidR="00716EF2" w:rsidRDefault="00716EF2" w:rsidP="00716EF2">
      <w:pPr>
        <w:pStyle w:val="NormalWeb"/>
        <w:numPr>
          <w:ilvl w:val="0"/>
          <w:numId w:val="147"/>
        </w:numPr>
      </w:pPr>
      <w:r>
        <w:rPr>
          <w:rStyle w:val="Strong"/>
        </w:rPr>
        <w:t>Tools:</w:t>
      </w:r>
      <w:r>
        <w:t xml:space="preserve"> JIRA | TFS | HP ALM | Postman</w:t>
      </w:r>
    </w:p>
    <w:p w14:paraId="0F9C6B61" w14:textId="77777777" w:rsidR="00716EF2" w:rsidRDefault="00716EF2" w:rsidP="00716EF2">
      <w:pPr>
        <w:pStyle w:val="NormalWeb"/>
        <w:numPr>
          <w:ilvl w:val="0"/>
          <w:numId w:val="147"/>
        </w:numPr>
      </w:pPr>
      <w:r>
        <w:rPr>
          <w:rStyle w:val="Strong"/>
        </w:rPr>
        <w:t>Domains:</w:t>
      </w:r>
      <w:r>
        <w:t xml:space="preserve"> Appointment &amp; Scheduling Systems | Microsoft Dynamics 365 CRM</w:t>
      </w:r>
    </w:p>
    <w:p w14:paraId="7ED0205B" w14:textId="26B88419" w:rsidR="00716EF2" w:rsidRDefault="00716EF2" w:rsidP="00716EF2">
      <w:pPr>
        <w:pStyle w:val="NormalWeb"/>
        <w:numPr>
          <w:ilvl w:val="0"/>
          <w:numId w:val="147"/>
        </w:numPr>
      </w:pPr>
      <w:r>
        <w:rPr>
          <w:rStyle w:val="Strong"/>
        </w:rPr>
        <w:t>Technical Skills:</w:t>
      </w:r>
      <w:r>
        <w:t xml:space="preserve"> SQL | API Testing | Test Documentation</w:t>
      </w:r>
    </w:p>
    <w:p w14:paraId="11764523" w14:textId="77777777" w:rsidR="00716EF2" w:rsidRDefault="00716EF2" w:rsidP="00716EF2">
      <w:pPr>
        <w:pStyle w:val="NormalWeb"/>
        <w:numPr>
          <w:ilvl w:val="0"/>
          <w:numId w:val="147"/>
        </w:numPr>
      </w:pPr>
      <w:r>
        <w:rPr>
          <w:rStyle w:val="Strong"/>
        </w:rPr>
        <w:t>Methodologies:</w:t>
      </w:r>
      <w:r>
        <w:t xml:space="preserve"> Agile (Scrum) | SDLC | STLC | QA Best Practices</w:t>
      </w:r>
    </w:p>
    <w:p w14:paraId="01470FC8" w14:textId="77777777" w:rsidR="00716EF2" w:rsidRDefault="00716EF2" w:rsidP="00716EF2">
      <w:pPr>
        <w:pStyle w:val="NormalWeb"/>
        <w:numPr>
          <w:ilvl w:val="0"/>
          <w:numId w:val="147"/>
        </w:numPr>
      </w:pPr>
      <w:r>
        <w:rPr>
          <w:rStyle w:val="Strong"/>
        </w:rPr>
        <w:t>Knowledge Base:</w:t>
      </w:r>
      <w:r>
        <w:t xml:space="preserve"> Selenium WebDriver | Java | Automation Frameworks</w:t>
      </w:r>
    </w:p>
    <w:p w14:paraId="1E352AC0" w14:textId="77777777" w:rsidR="00716EF2" w:rsidRDefault="00716EF2" w:rsidP="00716EF2">
      <w:pPr>
        <w:pStyle w:val="NormalWeb"/>
        <w:numPr>
          <w:ilvl w:val="0"/>
          <w:numId w:val="147"/>
        </w:numPr>
      </w:pPr>
      <w:r>
        <w:rPr>
          <w:rStyle w:val="Strong"/>
        </w:rPr>
        <w:t>Soft Skills:</w:t>
      </w:r>
      <w:r>
        <w:t xml:space="preserve"> Collaboration | Communication | Quality Focus | Problem Solving</w:t>
      </w:r>
    </w:p>
    <w:p w14:paraId="78B5B8FA" w14:textId="77777777" w:rsidR="00716EF2" w:rsidRPr="000451DD" w:rsidRDefault="00716EF2" w:rsidP="00716EF2">
      <w:pPr>
        <w:pBdr>
          <w:bottom w:val="single" w:sz="6" w:space="0" w:color="000000"/>
        </w:pBdr>
        <w:spacing w:line="276" w:lineRule="auto"/>
        <w:jc w:val="center"/>
        <w:rPr>
          <w:b/>
          <w:bCs/>
          <w:caps/>
          <w:color w:val="000000" w:themeColor="text1"/>
        </w:rPr>
      </w:pPr>
      <w:r w:rsidRPr="000451DD">
        <w:rPr>
          <w:b/>
          <w:bCs/>
          <w:caps/>
          <w:color w:val="000000" w:themeColor="text1"/>
        </w:rPr>
        <w:t>PROFESSIONAL EXPERIENCE</w:t>
      </w:r>
    </w:p>
    <w:p w14:paraId="6E86411F" w14:textId="77777777" w:rsidR="00716EF2" w:rsidRPr="00515602" w:rsidRDefault="00716EF2" w:rsidP="00716EF2">
      <w:pPr>
        <w:pStyle w:val="NormalWeb"/>
        <w:spacing w:line="276" w:lineRule="auto"/>
        <w:rPr>
          <w:color w:val="000000" w:themeColor="text1"/>
        </w:rPr>
      </w:pPr>
      <w:r w:rsidRPr="000451DD">
        <w:rPr>
          <w:b/>
          <w:bCs/>
          <w:color w:val="000000" w:themeColor="text1"/>
          <w:lang w:val="en-US" w:eastAsia="en-US"/>
        </w:rPr>
        <w:t xml:space="preserve">Quality Assurance Analyst </w:t>
      </w:r>
      <w:r>
        <w:rPr>
          <w:b/>
          <w:bCs/>
          <w:color w:val="000000" w:themeColor="text1"/>
          <w:lang w:val="en-US" w:eastAsia="en-US"/>
        </w:rPr>
        <w:t xml:space="preserve">                                                                                                    </w:t>
      </w:r>
      <w:r w:rsidRPr="00515602">
        <w:rPr>
          <w:color w:val="000000" w:themeColor="text1"/>
          <w:lang w:val="en-US" w:eastAsia="en-US"/>
        </w:rPr>
        <w:t xml:space="preserve">Bloom ‘N Loom Communication Clinic – Brampton, Ontario             </w:t>
      </w:r>
      <w:r>
        <w:rPr>
          <w:color w:val="000000" w:themeColor="text1"/>
          <w:lang w:val="en-US" w:eastAsia="en-US"/>
        </w:rPr>
        <w:t xml:space="preserve">             </w:t>
      </w:r>
      <w:r w:rsidRPr="00515602">
        <w:rPr>
          <w:i/>
          <w:iCs/>
          <w:color w:val="000000" w:themeColor="text1"/>
          <w:lang w:val="en-US" w:eastAsia="en-US"/>
        </w:rPr>
        <w:t>Jun 2025 – Present</w:t>
      </w:r>
    </w:p>
    <w:p w14:paraId="1B246259" w14:textId="77777777" w:rsidR="00716EF2" w:rsidRPr="00716EF2" w:rsidRDefault="00716EF2" w:rsidP="00716EF2">
      <w:pPr>
        <w:pStyle w:val="NormalWeb"/>
        <w:numPr>
          <w:ilvl w:val="0"/>
          <w:numId w:val="146"/>
        </w:numPr>
      </w:pPr>
      <w:r w:rsidRPr="00716EF2">
        <w:t>Performed manual testing of the clinic’s appointment-management system, validating booking, scheduling, and notification workflows.</w:t>
      </w:r>
    </w:p>
    <w:p w14:paraId="5DDDB4D1" w14:textId="77777777" w:rsidR="00716EF2" w:rsidRPr="00716EF2" w:rsidRDefault="00716EF2" w:rsidP="00716EF2">
      <w:pPr>
        <w:pStyle w:val="NormalWeb"/>
        <w:numPr>
          <w:ilvl w:val="0"/>
          <w:numId w:val="146"/>
        </w:numPr>
      </w:pPr>
      <w:r w:rsidRPr="00716EF2">
        <w:t>Designed and executed test plans and cases for functional, integration, and UAT cycles.</w:t>
      </w:r>
    </w:p>
    <w:p w14:paraId="1D6E9084" w14:textId="77777777" w:rsidR="00716EF2" w:rsidRPr="00716EF2" w:rsidRDefault="00716EF2" w:rsidP="00716EF2">
      <w:pPr>
        <w:pStyle w:val="NormalWeb"/>
        <w:numPr>
          <w:ilvl w:val="0"/>
          <w:numId w:val="146"/>
        </w:numPr>
      </w:pPr>
      <w:r w:rsidRPr="00716EF2">
        <w:t xml:space="preserve">Used </w:t>
      </w:r>
      <w:r w:rsidRPr="00716EF2">
        <w:rPr>
          <w:rStyle w:val="Strong"/>
          <w:b w:val="0"/>
          <w:bCs w:val="0"/>
        </w:rPr>
        <w:t>JIRA</w:t>
      </w:r>
      <w:r w:rsidRPr="00716EF2">
        <w:t xml:space="preserve"> for test management, defect tracking, and reporting, ensuring full traceability.</w:t>
      </w:r>
    </w:p>
    <w:p w14:paraId="35AAE295" w14:textId="77777777" w:rsidR="00716EF2" w:rsidRPr="00716EF2" w:rsidRDefault="00716EF2" w:rsidP="00716EF2">
      <w:pPr>
        <w:pStyle w:val="NormalWeb"/>
        <w:numPr>
          <w:ilvl w:val="0"/>
          <w:numId w:val="146"/>
        </w:numPr>
      </w:pPr>
      <w:r w:rsidRPr="00716EF2">
        <w:t>Partnered with developers and business analysts to interpret requirements, identify risks, and ensure timely issue resolution.</w:t>
      </w:r>
    </w:p>
    <w:p w14:paraId="77C344AB" w14:textId="77777777" w:rsidR="00716EF2" w:rsidRPr="00716EF2" w:rsidRDefault="00716EF2" w:rsidP="00716EF2">
      <w:pPr>
        <w:pStyle w:val="NormalWeb"/>
        <w:numPr>
          <w:ilvl w:val="0"/>
          <w:numId w:val="146"/>
        </w:numPr>
      </w:pPr>
      <w:r w:rsidRPr="00716EF2">
        <w:rPr>
          <w:rStyle w:val="Strong"/>
          <w:b w:val="0"/>
          <w:bCs w:val="0"/>
        </w:rPr>
        <w:t>Conducted backend data validation using SQL to verify booking, client, and payment record accuracy.</w:t>
      </w:r>
    </w:p>
    <w:p w14:paraId="1E58860C" w14:textId="5BBC65A6" w:rsidR="00716EF2" w:rsidRPr="00716EF2" w:rsidRDefault="00716EF2" w:rsidP="00716EF2">
      <w:pPr>
        <w:pStyle w:val="NormalWeb"/>
        <w:numPr>
          <w:ilvl w:val="0"/>
          <w:numId w:val="146"/>
        </w:numPr>
      </w:pPr>
      <w:r w:rsidRPr="00716EF2">
        <w:t>Maintained detailed QA documentation for each release.</w:t>
      </w:r>
    </w:p>
    <w:p w14:paraId="451B2FC9" w14:textId="77777777" w:rsidR="00716EF2" w:rsidRPr="000451DD" w:rsidRDefault="00716EF2" w:rsidP="00716EF2">
      <w:pPr>
        <w:pStyle w:val="NormalWeb"/>
        <w:spacing w:line="276" w:lineRule="auto"/>
        <w:rPr>
          <w:i/>
          <w:iCs/>
          <w:color w:val="000000" w:themeColor="text1"/>
          <w:lang w:val="en-US" w:eastAsia="en-US"/>
        </w:rPr>
      </w:pPr>
      <w:r w:rsidRPr="0033555B">
        <w:rPr>
          <w:b/>
          <w:bCs/>
          <w:color w:val="000000" w:themeColor="text1"/>
          <w:lang w:val="en-US" w:eastAsia="en-US"/>
        </w:rPr>
        <w:t>Junior Software Tester – CRM &amp; Mobile Modules</w:t>
      </w:r>
      <w:r w:rsidRPr="000451DD">
        <w:rPr>
          <w:b/>
          <w:bCs/>
          <w:color w:val="000000" w:themeColor="text1"/>
          <w:lang w:val="en-US" w:eastAsia="en-US"/>
        </w:rPr>
        <w:br/>
      </w:r>
      <w:r w:rsidRPr="000451DD">
        <w:rPr>
          <w:color w:val="000000" w:themeColor="text1"/>
          <w:lang w:val="en-US" w:eastAsia="en-US"/>
        </w:rPr>
        <w:t xml:space="preserve">Metadata Technologies – Kochi, India                                               </w:t>
      </w:r>
      <w:r>
        <w:rPr>
          <w:color w:val="000000" w:themeColor="text1"/>
          <w:lang w:val="en-US" w:eastAsia="en-US"/>
        </w:rPr>
        <w:t xml:space="preserve">             </w:t>
      </w:r>
      <w:r w:rsidRPr="000451DD">
        <w:rPr>
          <w:i/>
          <w:iCs/>
          <w:color w:val="000000" w:themeColor="text1"/>
          <w:lang w:val="en-US" w:eastAsia="en-US"/>
        </w:rPr>
        <w:t>Mar 2019 – Jul 2021</w:t>
      </w:r>
    </w:p>
    <w:p w14:paraId="06290DE2" w14:textId="24DBBD2B" w:rsidR="00716EF2" w:rsidRPr="00716EF2" w:rsidRDefault="00716EF2" w:rsidP="00716EF2">
      <w:pPr>
        <w:pStyle w:val="NormalWeb"/>
        <w:numPr>
          <w:ilvl w:val="0"/>
          <w:numId w:val="136"/>
        </w:numPr>
      </w:pPr>
      <w:r w:rsidRPr="00716EF2">
        <w:lastRenderedPageBreak/>
        <w:t xml:space="preserve">Conducted manual testing of </w:t>
      </w:r>
      <w:r w:rsidRPr="00716EF2">
        <w:rPr>
          <w:rStyle w:val="Strong"/>
          <w:b w:val="0"/>
          <w:bCs w:val="0"/>
        </w:rPr>
        <w:t>Microsoft Dynamics 365 CRM</w:t>
      </w:r>
      <w:r w:rsidRPr="00716EF2">
        <w:t xml:space="preserve"> modules, including leads, accounts, and opportunity management.</w:t>
      </w:r>
    </w:p>
    <w:p w14:paraId="70064F25" w14:textId="32CC69EF" w:rsidR="00716EF2" w:rsidRPr="00716EF2" w:rsidRDefault="00716EF2" w:rsidP="00716EF2">
      <w:pPr>
        <w:pStyle w:val="NormalWeb"/>
        <w:numPr>
          <w:ilvl w:val="0"/>
          <w:numId w:val="136"/>
        </w:numPr>
      </w:pPr>
      <w:r w:rsidRPr="00716EF2">
        <w:t xml:space="preserve">Created and executed functional and regression test cases; tracked and closed defects in </w:t>
      </w:r>
      <w:r w:rsidRPr="00716EF2">
        <w:rPr>
          <w:rStyle w:val="Strong"/>
          <w:b w:val="0"/>
          <w:bCs w:val="0"/>
        </w:rPr>
        <w:t>TFS</w:t>
      </w:r>
      <w:r w:rsidRPr="00716EF2">
        <w:t>.</w:t>
      </w:r>
    </w:p>
    <w:p w14:paraId="3D17398D" w14:textId="74297494" w:rsidR="00716EF2" w:rsidRPr="00716EF2" w:rsidRDefault="00716EF2" w:rsidP="00716EF2">
      <w:pPr>
        <w:pStyle w:val="NormalWeb"/>
        <w:numPr>
          <w:ilvl w:val="0"/>
          <w:numId w:val="136"/>
        </w:numPr>
      </w:pPr>
      <w:r w:rsidRPr="00716EF2">
        <w:t>Participated in Agile ceremonies and collaborated with cross-functional teams to ensure comprehensive test coverage.</w:t>
      </w:r>
    </w:p>
    <w:p w14:paraId="3F079A7C" w14:textId="091504CE" w:rsidR="00716EF2" w:rsidRPr="00716EF2" w:rsidRDefault="00716EF2" w:rsidP="00716EF2">
      <w:pPr>
        <w:pStyle w:val="NormalWeb"/>
        <w:numPr>
          <w:ilvl w:val="0"/>
          <w:numId w:val="136"/>
        </w:numPr>
      </w:pPr>
      <w:r w:rsidRPr="00716EF2">
        <w:rPr>
          <w:rStyle w:val="Strong"/>
          <w:b w:val="0"/>
          <w:bCs w:val="0"/>
        </w:rPr>
        <w:t>Used SQL queries to validate CRM data integrity, test record relationships, and confirm backend updates.</w:t>
      </w:r>
    </w:p>
    <w:p w14:paraId="5D0BB400" w14:textId="17F0A997" w:rsidR="00716EF2" w:rsidRPr="00716EF2" w:rsidRDefault="00716EF2" w:rsidP="00716EF2">
      <w:pPr>
        <w:pStyle w:val="NormalWeb"/>
        <w:numPr>
          <w:ilvl w:val="0"/>
          <w:numId w:val="136"/>
        </w:numPr>
      </w:pPr>
      <w:r w:rsidRPr="00716EF2">
        <w:t>Prepared detailed test execution and defect reports</w:t>
      </w:r>
      <w:r w:rsidRPr="00716EF2">
        <w:t>.</w:t>
      </w:r>
    </w:p>
    <w:p w14:paraId="250557B1" w14:textId="77777777" w:rsidR="00716EF2" w:rsidRPr="000451DD" w:rsidRDefault="00716EF2" w:rsidP="00716EF2">
      <w:pPr>
        <w:pStyle w:val="NormalWeb"/>
        <w:spacing w:line="276" w:lineRule="auto"/>
      </w:pPr>
      <w:r w:rsidRPr="0033555B">
        <w:rPr>
          <w:b/>
          <w:bCs/>
          <w:lang w:val="en-US"/>
        </w:rPr>
        <w:t>QA Trainee – Mobile &amp; Web Automation</w:t>
      </w:r>
      <w:r w:rsidRPr="000451DD">
        <w:br/>
        <w:t xml:space="preserve">Rogersoft Technologies – Kochi, India                                              </w:t>
      </w:r>
      <w:r>
        <w:t xml:space="preserve">            </w:t>
      </w:r>
      <w:r w:rsidRPr="000451DD">
        <w:rPr>
          <w:i/>
          <w:iCs/>
        </w:rPr>
        <w:t>Dec 2018 – Feb 2019</w:t>
      </w:r>
    </w:p>
    <w:p w14:paraId="5901E629" w14:textId="77777777" w:rsidR="00716EF2" w:rsidRPr="00716EF2" w:rsidRDefault="00716EF2" w:rsidP="00716EF2">
      <w:pPr>
        <w:pStyle w:val="NormalWeb"/>
        <w:numPr>
          <w:ilvl w:val="0"/>
          <w:numId w:val="139"/>
        </w:numPr>
      </w:pPr>
      <w:r w:rsidRPr="00716EF2">
        <w:t xml:space="preserve">Executed </w:t>
      </w:r>
      <w:r w:rsidRPr="00716EF2">
        <w:rPr>
          <w:rStyle w:val="Strong"/>
        </w:rPr>
        <w:t>system and integration testing</w:t>
      </w:r>
      <w:r w:rsidRPr="00716EF2">
        <w:t xml:space="preserve"> for a web-based Agile project.</w:t>
      </w:r>
    </w:p>
    <w:p w14:paraId="38E789F6" w14:textId="77777777" w:rsidR="00716EF2" w:rsidRPr="00716EF2" w:rsidRDefault="00716EF2" w:rsidP="00716EF2">
      <w:pPr>
        <w:pStyle w:val="NormalWeb"/>
        <w:numPr>
          <w:ilvl w:val="0"/>
          <w:numId w:val="139"/>
        </w:numPr>
      </w:pPr>
      <w:r w:rsidRPr="00716EF2">
        <w:t xml:space="preserve">Performed </w:t>
      </w:r>
      <w:r w:rsidRPr="00716EF2">
        <w:rPr>
          <w:rStyle w:val="Strong"/>
        </w:rPr>
        <w:t>API validation using Postman</w:t>
      </w:r>
      <w:r w:rsidRPr="00716EF2">
        <w:t xml:space="preserve"> and managed defects in </w:t>
      </w:r>
      <w:r w:rsidRPr="00716EF2">
        <w:rPr>
          <w:rStyle w:val="Strong"/>
        </w:rPr>
        <w:t>JIRA</w:t>
      </w:r>
      <w:r w:rsidRPr="00716EF2">
        <w:t>.</w:t>
      </w:r>
    </w:p>
    <w:p w14:paraId="25A47EC1" w14:textId="77777777" w:rsidR="00716EF2" w:rsidRPr="00716EF2" w:rsidRDefault="00716EF2" w:rsidP="00716EF2">
      <w:pPr>
        <w:pStyle w:val="NormalWeb"/>
        <w:numPr>
          <w:ilvl w:val="0"/>
          <w:numId w:val="139"/>
        </w:numPr>
      </w:pPr>
      <w:r w:rsidRPr="00716EF2">
        <w:t>Prepared test plans and reports, ensuring alignment with QA methodology and project timelines.</w:t>
      </w:r>
    </w:p>
    <w:p w14:paraId="329F8A88" w14:textId="77777777" w:rsidR="00716EF2" w:rsidRPr="000451DD" w:rsidRDefault="00716EF2" w:rsidP="00716EF2">
      <w:pPr>
        <w:pBdr>
          <w:bottom w:val="single" w:sz="6" w:space="0" w:color="000000"/>
        </w:pBdr>
        <w:spacing w:line="276" w:lineRule="auto"/>
        <w:jc w:val="center"/>
        <w:rPr>
          <w:b/>
          <w:bCs/>
          <w:caps/>
          <w:color w:val="000000" w:themeColor="text1"/>
        </w:rPr>
      </w:pPr>
      <w:r w:rsidRPr="000451DD">
        <w:rPr>
          <w:b/>
          <w:bCs/>
          <w:caps/>
          <w:color w:val="000000" w:themeColor="text1"/>
        </w:rPr>
        <w:t>education &amp; CERTIFICATION</w:t>
      </w:r>
    </w:p>
    <w:p w14:paraId="2D9243C5" w14:textId="77777777" w:rsidR="00716EF2" w:rsidRPr="000451DD" w:rsidRDefault="00716EF2" w:rsidP="00716EF2">
      <w:pPr>
        <w:spacing w:line="276" w:lineRule="auto"/>
        <w:rPr>
          <w:b/>
          <w:bCs/>
          <w:color w:val="000000" w:themeColor="text1"/>
          <w:lang w:val="en-CA"/>
        </w:rPr>
      </w:pPr>
    </w:p>
    <w:p w14:paraId="5F3EB787" w14:textId="77777777" w:rsidR="00716EF2" w:rsidRPr="000451DD" w:rsidRDefault="00716EF2" w:rsidP="00716EF2">
      <w:pPr>
        <w:spacing w:line="276" w:lineRule="auto"/>
        <w:rPr>
          <w:color w:val="000000" w:themeColor="text1"/>
          <w:lang w:val="en-CA"/>
        </w:rPr>
      </w:pPr>
      <w:r w:rsidRPr="000451DD">
        <w:rPr>
          <w:b/>
          <w:bCs/>
          <w:color w:val="000000" w:themeColor="text1"/>
          <w:lang w:val="en-CA"/>
        </w:rPr>
        <w:t>Lambton College</w:t>
      </w:r>
      <w:r w:rsidRPr="000451DD">
        <w:rPr>
          <w:color w:val="000000" w:themeColor="text1"/>
          <w:lang w:val="en-CA"/>
        </w:rPr>
        <w:t>, Mississauga, ON</w:t>
      </w:r>
      <w:r w:rsidRPr="000451DD">
        <w:rPr>
          <w:color w:val="000000" w:themeColor="text1"/>
          <w:lang w:val="en-CA"/>
        </w:rPr>
        <w:br/>
      </w:r>
      <w:r w:rsidRPr="000451DD">
        <w:rPr>
          <w:i/>
          <w:iCs/>
          <w:color w:val="000000" w:themeColor="text1"/>
          <w:lang w:val="en-CA"/>
        </w:rPr>
        <w:t>Graduate Diploma – Software Quality Assurance and Testing</w:t>
      </w:r>
      <w:r w:rsidRPr="000451DD">
        <w:rPr>
          <w:color w:val="000000" w:themeColor="text1"/>
          <w:lang w:val="en-CA"/>
        </w:rPr>
        <w:br/>
      </w:r>
      <w:r w:rsidRPr="000451DD">
        <w:rPr>
          <w:b/>
          <w:bCs/>
          <w:color w:val="000000" w:themeColor="text1"/>
          <w:lang w:val="en-CA"/>
        </w:rPr>
        <w:t>Sep 2023 – Apr 2025</w:t>
      </w:r>
      <w:r w:rsidRPr="000451DD">
        <w:rPr>
          <w:color w:val="000000" w:themeColor="text1"/>
          <w:lang w:val="en-CA"/>
        </w:rPr>
        <w:t xml:space="preserve"> | GPA: 3.7/4.0</w:t>
      </w:r>
    </w:p>
    <w:p w14:paraId="0413A384" w14:textId="77777777" w:rsidR="00716EF2" w:rsidRPr="000451DD" w:rsidRDefault="00716EF2" w:rsidP="00716EF2">
      <w:pPr>
        <w:spacing w:line="276" w:lineRule="auto"/>
        <w:rPr>
          <w:color w:val="000000" w:themeColor="text1"/>
          <w:lang w:val="en-CA"/>
        </w:rPr>
      </w:pPr>
    </w:p>
    <w:p w14:paraId="0074C0E5" w14:textId="77777777" w:rsidR="00716EF2" w:rsidRPr="000451DD" w:rsidRDefault="00716EF2" w:rsidP="00716EF2">
      <w:pPr>
        <w:spacing w:line="276" w:lineRule="auto"/>
        <w:rPr>
          <w:color w:val="000000" w:themeColor="text1"/>
          <w:lang w:val="en-CA"/>
        </w:rPr>
      </w:pPr>
      <w:r w:rsidRPr="000451DD">
        <w:rPr>
          <w:b/>
          <w:bCs/>
          <w:color w:val="000000" w:themeColor="text1"/>
          <w:lang w:val="en-CA"/>
        </w:rPr>
        <w:t>Jyothi Engineering College</w:t>
      </w:r>
      <w:r w:rsidRPr="000451DD">
        <w:rPr>
          <w:color w:val="000000" w:themeColor="text1"/>
          <w:lang w:val="en-CA"/>
        </w:rPr>
        <w:t>, Kerala, India</w:t>
      </w:r>
      <w:r w:rsidRPr="000451DD">
        <w:rPr>
          <w:color w:val="000000" w:themeColor="text1"/>
          <w:lang w:val="en-CA"/>
        </w:rPr>
        <w:br/>
      </w:r>
      <w:r w:rsidRPr="000451DD">
        <w:rPr>
          <w:i/>
          <w:iCs/>
          <w:color w:val="000000" w:themeColor="text1"/>
          <w:lang w:val="en-CA"/>
        </w:rPr>
        <w:t>Bachelor of Technology – Electronics and Communication Engineering</w:t>
      </w:r>
      <w:r w:rsidRPr="000451DD">
        <w:rPr>
          <w:color w:val="000000" w:themeColor="text1"/>
          <w:lang w:val="en-CA"/>
        </w:rPr>
        <w:br/>
      </w:r>
      <w:r w:rsidRPr="000451DD">
        <w:rPr>
          <w:b/>
          <w:bCs/>
          <w:color w:val="000000" w:themeColor="text1"/>
          <w:lang w:val="en-CA"/>
        </w:rPr>
        <w:t>Jun 2012 – Apr 2016</w:t>
      </w:r>
      <w:r w:rsidRPr="000451DD">
        <w:rPr>
          <w:color w:val="000000" w:themeColor="text1"/>
          <w:lang w:val="en-CA"/>
        </w:rPr>
        <w:t xml:space="preserve"> | GPA: 7.1/10.0</w:t>
      </w:r>
    </w:p>
    <w:p w14:paraId="1A18BEAD" w14:textId="77777777" w:rsidR="00716EF2" w:rsidRPr="000451DD" w:rsidRDefault="00716EF2" w:rsidP="00716EF2">
      <w:pPr>
        <w:spacing w:line="276" w:lineRule="auto"/>
        <w:rPr>
          <w:color w:val="000000" w:themeColor="text1"/>
          <w:lang w:val="en-CA"/>
        </w:rPr>
      </w:pPr>
    </w:p>
    <w:p w14:paraId="4257B024" w14:textId="77777777" w:rsidR="00716EF2" w:rsidRPr="000451DD" w:rsidRDefault="00716EF2" w:rsidP="00716EF2">
      <w:pPr>
        <w:spacing w:line="276" w:lineRule="auto"/>
        <w:rPr>
          <w:color w:val="000000" w:themeColor="text1"/>
          <w:lang w:val="en-CA"/>
        </w:rPr>
      </w:pPr>
      <w:r w:rsidRPr="000451DD">
        <w:rPr>
          <w:b/>
          <w:bCs/>
          <w:color w:val="000000" w:themeColor="text1"/>
        </w:rPr>
        <w:t>ISTQB Certified Tester – Foundation Level</w:t>
      </w:r>
      <w:r w:rsidRPr="000451DD">
        <w:rPr>
          <w:color w:val="000000" w:themeColor="text1"/>
        </w:rPr>
        <w:br/>
        <w:t>Certificate No: ITB–CTFL–0096235</w:t>
      </w:r>
    </w:p>
    <w:p w14:paraId="49B4AB83" w14:textId="1B63069F" w:rsidR="006C3D15" w:rsidRPr="00716EF2" w:rsidRDefault="006C3D15" w:rsidP="00716EF2"/>
    <w:sectPr w:rsidR="006C3D15" w:rsidRPr="00716EF2">
      <w:pgSz w:w="12225" w:h="15810"/>
      <w:pgMar w:top="719" w:right="1438" w:bottom="719" w:left="1438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CA5048" w14:textId="77777777" w:rsidR="008466FC" w:rsidRDefault="008466FC" w:rsidP="00AE3E47">
      <w:r>
        <w:separator/>
      </w:r>
    </w:p>
  </w:endnote>
  <w:endnote w:type="continuationSeparator" w:id="0">
    <w:p w14:paraId="0200A282" w14:textId="77777777" w:rsidR="008466FC" w:rsidRDefault="008466FC" w:rsidP="00AE3E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AAAAC+Calibri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65498E" w14:textId="77777777" w:rsidR="008466FC" w:rsidRDefault="008466FC" w:rsidP="00AE3E47">
      <w:r>
        <w:separator/>
      </w:r>
    </w:p>
  </w:footnote>
  <w:footnote w:type="continuationSeparator" w:id="0">
    <w:p w14:paraId="21A39778" w14:textId="77777777" w:rsidR="008466FC" w:rsidRDefault="008466FC" w:rsidP="00AE3E4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64FEF256">
      <w:start w:val="1"/>
      <w:numFmt w:val="bullet"/>
      <w:suff w:val="nothing"/>
      <w:lvlText w:val=""/>
      <w:lvlJc w:val="left"/>
      <w:pPr>
        <w:ind w:left="720" w:hanging="360"/>
      </w:pPr>
      <w:rPr>
        <w:rFonts w:ascii="Symbol" w:hAnsi="Symbol"/>
      </w:rPr>
    </w:lvl>
    <w:lvl w:ilvl="1" w:tplc="900A3CB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38FCA81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EF74D8E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1BDE5DE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E954DF8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E968FC6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2FA0667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E934F93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0EECF8D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D107BF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0CB871A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9BA47F2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4692A08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8CD681C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B346F2F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51302A1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9AB478A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7CD095E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4DCDAB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B1A0B4F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43987C3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A26C7BA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A05A32F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EE5A90E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614E47E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0A06F84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76422DD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EB49DB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A9A2564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B888ACF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386006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FF4F83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E45AE32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DBE2F54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2290758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69AC46C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CC8D52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D01C6EE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02FE22A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D58E374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0DE68AA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8472815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4B22A5F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8A80E7C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0E6347B"/>
    <w:multiLevelType w:val="hybridMultilevel"/>
    <w:tmpl w:val="DB8897D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15B26CE"/>
    <w:multiLevelType w:val="multilevel"/>
    <w:tmpl w:val="E5CC8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15B2E57"/>
    <w:multiLevelType w:val="hybridMultilevel"/>
    <w:tmpl w:val="174AE7F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1654104"/>
    <w:multiLevelType w:val="hybridMultilevel"/>
    <w:tmpl w:val="D95A01A4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01BC3D23"/>
    <w:multiLevelType w:val="hybridMultilevel"/>
    <w:tmpl w:val="3C804A4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2A92EAA"/>
    <w:multiLevelType w:val="multilevel"/>
    <w:tmpl w:val="D01A3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E36535"/>
    <w:multiLevelType w:val="hybridMultilevel"/>
    <w:tmpl w:val="F358292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5A1258A"/>
    <w:multiLevelType w:val="hybridMultilevel"/>
    <w:tmpl w:val="8BB4F29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64F325E"/>
    <w:multiLevelType w:val="multilevel"/>
    <w:tmpl w:val="157CA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7642AD0"/>
    <w:multiLevelType w:val="hybridMultilevel"/>
    <w:tmpl w:val="320A324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76C58B8"/>
    <w:multiLevelType w:val="hybridMultilevel"/>
    <w:tmpl w:val="F988A34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7D655B8"/>
    <w:multiLevelType w:val="hybridMultilevel"/>
    <w:tmpl w:val="8596525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89B42D6"/>
    <w:multiLevelType w:val="hybridMultilevel"/>
    <w:tmpl w:val="AE3CA0F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091F242F"/>
    <w:multiLevelType w:val="multilevel"/>
    <w:tmpl w:val="8AD6B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A25F4A"/>
    <w:multiLevelType w:val="multilevel"/>
    <w:tmpl w:val="D0E0D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AF37A8"/>
    <w:multiLevelType w:val="hybridMultilevel"/>
    <w:tmpl w:val="F196BC8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0D4415BD"/>
    <w:multiLevelType w:val="hybridMultilevel"/>
    <w:tmpl w:val="336E850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04F4FBB"/>
    <w:multiLevelType w:val="multilevel"/>
    <w:tmpl w:val="1A28E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0845B9C"/>
    <w:multiLevelType w:val="multilevel"/>
    <w:tmpl w:val="875C7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114950EE"/>
    <w:multiLevelType w:val="multilevel"/>
    <w:tmpl w:val="E20EB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1F93C50"/>
    <w:multiLevelType w:val="multilevel"/>
    <w:tmpl w:val="19F66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2BC7781"/>
    <w:multiLevelType w:val="multilevel"/>
    <w:tmpl w:val="A7088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3997BF7"/>
    <w:multiLevelType w:val="hybridMultilevel"/>
    <w:tmpl w:val="163A0C6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13BD6F21"/>
    <w:multiLevelType w:val="multilevel"/>
    <w:tmpl w:val="335C9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428017B"/>
    <w:multiLevelType w:val="multilevel"/>
    <w:tmpl w:val="F51AA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469386D"/>
    <w:multiLevelType w:val="hybridMultilevel"/>
    <w:tmpl w:val="CBCCC47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14A23371"/>
    <w:multiLevelType w:val="multilevel"/>
    <w:tmpl w:val="8814F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56B63DF"/>
    <w:multiLevelType w:val="hybridMultilevel"/>
    <w:tmpl w:val="52A60B6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15F20820"/>
    <w:multiLevelType w:val="hybridMultilevel"/>
    <w:tmpl w:val="B2142D5A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16DB7543"/>
    <w:multiLevelType w:val="hybridMultilevel"/>
    <w:tmpl w:val="C1C8C3F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16E62062"/>
    <w:multiLevelType w:val="multilevel"/>
    <w:tmpl w:val="1E481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6F14677"/>
    <w:multiLevelType w:val="hybridMultilevel"/>
    <w:tmpl w:val="1182EC82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182E5B02"/>
    <w:multiLevelType w:val="multilevel"/>
    <w:tmpl w:val="5BCE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8577B6A"/>
    <w:multiLevelType w:val="multilevel"/>
    <w:tmpl w:val="E95C0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9576524"/>
    <w:multiLevelType w:val="multilevel"/>
    <w:tmpl w:val="BAB8C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AAA1AA8"/>
    <w:multiLevelType w:val="hybridMultilevel"/>
    <w:tmpl w:val="E4669F4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1B3D3A90"/>
    <w:multiLevelType w:val="hybridMultilevel"/>
    <w:tmpl w:val="E20EC0D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1B79185B"/>
    <w:multiLevelType w:val="multilevel"/>
    <w:tmpl w:val="0DD02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C9401DE"/>
    <w:multiLevelType w:val="multilevel"/>
    <w:tmpl w:val="92568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CDC500B"/>
    <w:multiLevelType w:val="hybridMultilevel"/>
    <w:tmpl w:val="E63E802E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5" w15:restartNumberingAfterBreak="0">
    <w:nsid w:val="1CEC3F24"/>
    <w:multiLevelType w:val="hybridMultilevel"/>
    <w:tmpl w:val="0922BF0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1CFE05E0"/>
    <w:multiLevelType w:val="multilevel"/>
    <w:tmpl w:val="1A127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D1A188A"/>
    <w:multiLevelType w:val="multilevel"/>
    <w:tmpl w:val="4432C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1E3E77DC"/>
    <w:multiLevelType w:val="multilevel"/>
    <w:tmpl w:val="042E9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F5E1639"/>
    <w:multiLevelType w:val="hybridMultilevel"/>
    <w:tmpl w:val="7C80AA44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0" w15:restartNumberingAfterBreak="0">
    <w:nsid w:val="1F9A0FEA"/>
    <w:multiLevelType w:val="hybridMultilevel"/>
    <w:tmpl w:val="8E503EF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1FA53BC5"/>
    <w:multiLevelType w:val="multilevel"/>
    <w:tmpl w:val="4984C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1E21344"/>
    <w:multiLevelType w:val="multilevel"/>
    <w:tmpl w:val="8982A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228C208F"/>
    <w:multiLevelType w:val="multilevel"/>
    <w:tmpl w:val="668A3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22B95A10"/>
    <w:multiLevelType w:val="multilevel"/>
    <w:tmpl w:val="8774F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3BC232D"/>
    <w:multiLevelType w:val="multilevel"/>
    <w:tmpl w:val="81645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3D60845"/>
    <w:multiLevelType w:val="multilevel"/>
    <w:tmpl w:val="D358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45D4A4E"/>
    <w:multiLevelType w:val="hybridMultilevel"/>
    <w:tmpl w:val="AD06561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24DE236E"/>
    <w:multiLevelType w:val="hybridMultilevel"/>
    <w:tmpl w:val="F5FA0F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24E17945"/>
    <w:multiLevelType w:val="multilevel"/>
    <w:tmpl w:val="60E22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251711E1"/>
    <w:multiLevelType w:val="hybridMultilevel"/>
    <w:tmpl w:val="1C74E120"/>
    <w:lvl w:ilvl="0" w:tplc="1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61" w15:restartNumberingAfterBreak="0">
    <w:nsid w:val="270A6239"/>
    <w:multiLevelType w:val="multilevel"/>
    <w:tmpl w:val="D41CE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27F0648B"/>
    <w:multiLevelType w:val="multilevel"/>
    <w:tmpl w:val="E5B26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8AF6F4F"/>
    <w:multiLevelType w:val="multilevel"/>
    <w:tmpl w:val="0AACD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9AA152D"/>
    <w:multiLevelType w:val="multilevel"/>
    <w:tmpl w:val="49C8F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A096019"/>
    <w:multiLevelType w:val="hybridMultilevel"/>
    <w:tmpl w:val="E758CE0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2A7B62C8"/>
    <w:multiLevelType w:val="hybridMultilevel"/>
    <w:tmpl w:val="FB405B1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2B094165"/>
    <w:multiLevelType w:val="multilevel"/>
    <w:tmpl w:val="0C383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B4B2466"/>
    <w:multiLevelType w:val="multilevel"/>
    <w:tmpl w:val="1A404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2D1D7CFC"/>
    <w:multiLevelType w:val="multilevel"/>
    <w:tmpl w:val="8774F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D5000D3"/>
    <w:multiLevelType w:val="multilevel"/>
    <w:tmpl w:val="8774F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E1C23E2"/>
    <w:multiLevelType w:val="multilevel"/>
    <w:tmpl w:val="8774F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FDA0205"/>
    <w:multiLevelType w:val="multilevel"/>
    <w:tmpl w:val="61CAD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3B20130"/>
    <w:multiLevelType w:val="hybridMultilevel"/>
    <w:tmpl w:val="8F64757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33BE4847"/>
    <w:multiLevelType w:val="hybridMultilevel"/>
    <w:tmpl w:val="CE1C9606"/>
    <w:lvl w:ilvl="0" w:tplc="265A9B42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33F45750"/>
    <w:multiLevelType w:val="multilevel"/>
    <w:tmpl w:val="BF7ED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3FD40C6"/>
    <w:multiLevelType w:val="hybridMultilevel"/>
    <w:tmpl w:val="365AA6E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343A577E"/>
    <w:multiLevelType w:val="hybridMultilevel"/>
    <w:tmpl w:val="9F00402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35720C0D"/>
    <w:multiLevelType w:val="hybridMultilevel"/>
    <w:tmpl w:val="E5B28D0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35C45DCF"/>
    <w:multiLevelType w:val="hybridMultilevel"/>
    <w:tmpl w:val="0EC6FFE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36965381"/>
    <w:multiLevelType w:val="multilevel"/>
    <w:tmpl w:val="A82E7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6E527A3"/>
    <w:multiLevelType w:val="multilevel"/>
    <w:tmpl w:val="8FF05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72E14EC"/>
    <w:multiLevelType w:val="hybridMultilevel"/>
    <w:tmpl w:val="5CCC98C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38E9120D"/>
    <w:multiLevelType w:val="multilevel"/>
    <w:tmpl w:val="5922F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9720D17"/>
    <w:multiLevelType w:val="hybridMultilevel"/>
    <w:tmpl w:val="9710BAD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3A2E2EB4"/>
    <w:multiLevelType w:val="hybridMultilevel"/>
    <w:tmpl w:val="DCCC084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3A5B6BDF"/>
    <w:multiLevelType w:val="hybridMultilevel"/>
    <w:tmpl w:val="3FEEEED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3B091384"/>
    <w:multiLevelType w:val="hybridMultilevel"/>
    <w:tmpl w:val="C902F83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3B154D4D"/>
    <w:multiLevelType w:val="multilevel"/>
    <w:tmpl w:val="715C4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3CC2145F"/>
    <w:multiLevelType w:val="multilevel"/>
    <w:tmpl w:val="80AA8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DC55C68"/>
    <w:multiLevelType w:val="hybridMultilevel"/>
    <w:tmpl w:val="9C389B7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3E283EB7"/>
    <w:multiLevelType w:val="hybridMultilevel"/>
    <w:tmpl w:val="59EABA2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3E2D74AA"/>
    <w:multiLevelType w:val="multilevel"/>
    <w:tmpl w:val="FAD42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E7978EA"/>
    <w:multiLevelType w:val="multilevel"/>
    <w:tmpl w:val="07A49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EF04C72"/>
    <w:multiLevelType w:val="hybridMultilevel"/>
    <w:tmpl w:val="E11EE9C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3FE87366"/>
    <w:multiLevelType w:val="multilevel"/>
    <w:tmpl w:val="DBF86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0D3188B"/>
    <w:multiLevelType w:val="multilevel"/>
    <w:tmpl w:val="86944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4182585C"/>
    <w:multiLevelType w:val="multilevel"/>
    <w:tmpl w:val="115E9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42113ADE"/>
    <w:multiLevelType w:val="multilevel"/>
    <w:tmpl w:val="230E5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2730B01"/>
    <w:multiLevelType w:val="hybridMultilevel"/>
    <w:tmpl w:val="C954137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432F2191"/>
    <w:multiLevelType w:val="hybridMultilevel"/>
    <w:tmpl w:val="F0DA8C8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454F1848"/>
    <w:multiLevelType w:val="hybridMultilevel"/>
    <w:tmpl w:val="5136140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455059F1"/>
    <w:multiLevelType w:val="multilevel"/>
    <w:tmpl w:val="8AA8D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5574F26"/>
    <w:multiLevelType w:val="hybridMultilevel"/>
    <w:tmpl w:val="50A2DF3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45C43462"/>
    <w:multiLevelType w:val="multilevel"/>
    <w:tmpl w:val="B6880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60C0C68"/>
    <w:multiLevelType w:val="multilevel"/>
    <w:tmpl w:val="6308B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7DB6740"/>
    <w:multiLevelType w:val="multilevel"/>
    <w:tmpl w:val="A8E60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94F2B89"/>
    <w:multiLevelType w:val="multilevel"/>
    <w:tmpl w:val="A85A1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A3C2C5A"/>
    <w:multiLevelType w:val="hybridMultilevel"/>
    <w:tmpl w:val="48C2932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" w15:restartNumberingAfterBreak="0">
    <w:nsid w:val="4AFF55C8"/>
    <w:multiLevelType w:val="hybridMultilevel"/>
    <w:tmpl w:val="375AF0B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" w15:restartNumberingAfterBreak="0">
    <w:nsid w:val="4B8872A3"/>
    <w:multiLevelType w:val="multilevel"/>
    <w:tmpl w:val="5D700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BB51E0F"/>
    <w:multiLevelType w:val="multilevel"/>
    <w:tmpl w:val="D30CF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CE9476F"/>
    <w:multiLevelType w:val="multilevel"/>
    <w:tmpl w:val="57BAD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ECD4744"/>
    <w:multiLevelType w:val="hybridMultilevel"/>
    <w:tmpl w:val="7F1A7BD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4F4E35FB"/>
    <w:multiLevelType w:val="hybridMultilevel"/>
    <w:tmpl w:val="3A900C6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5" w15:restartNumberingAfterBreak="0">
    <w:nsid w:val="4F732A17"/>
    <w:multiLevelType w:val="multilevel"/>
    <w:tmpl w:val="F8C08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4F8C7176"/>
    <w:multiLevelType w:val="hybridMultilevel"/>
    <w:tmpl w:val="0128C5E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4FCE5A18"/>
    <w:multiLevelType w:val="hybridMultilevel"/>
    <w:tmpl w:val="4B38202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 w15:restartNumberingAfterBreak="0">
    <w:nsid w:val="519A5511"/>
    <w:multiLevelType w:val="hybridMultilevel"/>
    <w:tmpl w:val="81C62A3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9" w15:restartNumberingAfterBreak="0">
    <w:nsid w:val="519C1B5E"/>
    <w:multiLevelType w:val="hybridMultilevel"/>
    <w:tmpl w:val="4BECF056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0" w15:restartNumberingAfterBreak="0">
    <w:nsid w:val="519D3194"/>
    <w:multiLevelType w:val="multilevel"/>
    <w:tmpl w:val="56DE0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1EE4F1D"/>
    <w:multiLevelType w:val="hybridMultilevel"/>
    <w:tmpl w:val="EC4CB39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520A069D"/>
    <w:multiLevelType w:val="hybridMultilevel"/>
    <w:tmpl w:val="E5F0B84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3" w15:restartNumberingAfterBreak="0">
    <w:nsid w:val="528508CB"/>
    <w:multiLevelType w:val="multilevel"/>
    <w:tmpl w:val="FDA06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29B587D"/>
    <w:multiLevelType w:val="multilevel"/>
    <w:tmpl w:val="EAC2C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5B37A8B"/>
    <w:multiLevelType w:val="multilevel"/>
    <w:tmpl w:val="11BA7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56042DC5"/>
    <w:multiLevelType w:val="hybridMultilevel"/>
    <w:tmpl w:val="53D8EC8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" w15:restartNumberingAfterBreak="0">
    <w:nsid w:val="56D3269C"/>
    <w:multiLevelType w:val="multilevel"/>
    <w:tmpl w:val="C4FED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580924E0"/>
    <w:multiLevelType w:val="hybridMultilevel"/>
    <w:tmpl w:val="DB3402B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9" w15:restartNumberingAfterBreak="0">
    <w:nsid w:val="596D713F"/>
    <w:multiLevelType w:val="hybridMultilevel"/>
    <w:tmpl w:val="73C273D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0" w15:restartNumberingAfterBreak="0">
    <w:nsid w:val="5A4E25A8"/>
    <w:multiLevelType w:val="hybridMultilevel"/>
    <w:tmpl w:val="1FD8FDC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1" w15:restartNumberingAfterBreak="0">
    <w:nsid w:val="5A775ED9"/>
    <w:multiLevelType w:val="multilevel"/>
    <w:tmpl w:val="CC9E6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5AA8305D"/>
    <w:multiLevelType w:val="multilevel"/>
    <w:tmpl w:val="4D809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5B7561A6"/>
    <w:multiLevelType w:val="multilevel"/>
    <w:tmpl w:val="AB901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4" w15:restartNumberingAfterBreak="0">
    <w:nsid w:val="5C6B3967"/>
    <w:multiLevelType w:val="hybridMultilevel"/>
    <w:tmpl w:val="AB1029E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5" w15:restartNumberingAfterBreak="0">
    <w:nsid w:val="5D247095"/>
    <w:multiLevelType w:val="multilevel"/>
    <w:tmpl w:val="822C7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5D4A303C"/>
    <w:multiLevelType w:val="multilevel"/>
    <w:tmpl w:val="719A9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5F31246C"/>
    <w:multiLevelType w:val="hybridMultilevel"/>
    <w:tmpl w:val="0DCCCB9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8" w15:restartNumberingAfterBreak="0">
    <w:nsid w:val="5FD23AF7"/>
    <w:multiLevelType w:val="multilevel"/>
    <w:tmpl w:val="A6B85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007444F"/>
    <w:multiLevelType w:val="multilevel"/>
    <w:tmpl w:val="B9A8D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11C389E"/>
    <w:multiLevelType w:val="multilevel"/>
    <w:tmpl w:val="AB6E4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2C6106C"/>
    <w:multiLevelType w:val="multilevel"/>
    <w:tmpl w:val="6C44F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3A32CAC"/>
    <w:multiLevelType w:val="multilevel"/>
    <w:tmpl w:val="F8A45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3B028E2"/>
    <w:multiLevelType w:val="multilevel"/>
    <w:tmpl w:val="30BE3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3E75960"/>
    <w:multiLevelType w:val="multilevel"/>
    <w:tmpl w:val="F9280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6A45C91"/>
    <w:multiLevelType w:val="hybridMultilevel"/>
    <w:tmpl w:val="BBC612D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6" w15:restartNumberingAfterBreak="0">
    <w:nsid w:val="671D14D8"/>
    <w:multiLevelType w:val="multilevel"/>
    <w:tmpl w:val="8E003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67846ECD"/>
    <w:multiLevelType w:val="multilevel"/>
    <w:tmpl w:val="FC90D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683802D5"/>
    <w:multiLevelType w:val="hybridMultilevel"/>
    <w:tmpl w:val="B0A2D02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9" w15:restartNumberingAfterBreak="0">
    <w:nsid w:val="68DB783C"/>
    <w:multiLevelType w:val="hybridMultilevel"/>
    <w:tmpl w:val="CADC082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0" w15:restartNumberingAfterBreak="0">
    <w:nsid w:val="695B24A3"/>
    <w:multiLevelType w:val="hybridMultilevel"/>
    <w:tmpl w:val="DCC64C8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1" w15:restartNumberingAfterBreak="0">
    <w:nsid w:val="69B1775F"/>
    <w:multiLevelType w:val="hybridMultilevel"/>
    <w:tmpl w:val="9B2688C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2" w15:restartNumberingAfterBreak="0">
    <w:nsid w:val="6B364D14"/>
    <w:multiLevelType w:val="hybridMultilevel"/>
    <w:tmpl w:val="6250355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3" w15:restartNumberingAfterBreak="0">
    <w:nsid w:val="6B4E4AD7"/>
    <w:multiLevelType w:val="multilevel"/>
    <w:tmpl w:val="A6325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6B880CD3"/>
    <w:multiLevelType w:val="multilevel"/>
    <w:tmpl w:val="55564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5" w15:restartNumberingAfterBreak="0">
    <w:nsid w:val="6B974452"/>
    <w:multiLevelType w:val="multilevel"/>
    <w:tmpl w:val="69D69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6DA479A8"/>
    <w:multiLevelType w:val="multilevel"/>
    <w:tmpl w:val="CCA43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7" w15:restartNumberingAfterBreak="0">
    <w:nsid w:val="6E33712F"/>
    <w:multiLevelType w:val="multilevel"/>
    <w:tmpl w:val="DFFA2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6F26653D"/>
    <w:multiLevelType w:val="hybridMultilevel"/>
    <w:tmpl w:val="563C952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9" w15:restartNumberingAfterBreak="0">
    <w:nsid w:val="6FFA155F"/>
    <w:multiLevelType w:val="hybridMultilevel"/>
    <w:tmpl w:val="3546111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0" w15:restartNumberingAfterBreak="0">
    <w:nsid w:val="70471DE6"/>
    <w:multiLevelType w:val="hybridMultilevel"/>
    <w:tmpl w:val="8EF02706"/>
    <w:lvl w:ilvl="0" w:tplc="10090001">
      <w:start w:val="1"/>
      <w:numFmt w:val="bullet"/>
      <w:lvlText w:val=""/>
      <w:lvlJc w:val="left"/>
      <w:pPr>
        <w:ind w:left="783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503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23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43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63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83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103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23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43" w:hanging="360"/>
      </w:pPr>
      <w:rPr>
        <w:rFonts w:ascii="Wingdings" w:hAnsi="Wingdings" w:hint="default"/>
      </w:rPr>
    </w:lvl>
  </w:abstractNum>
  <w:abstractNum w:abstractNumId="161" w15:restartNumberingAfterBreak="0">
    <w:nsid w:val="70F82B44"/>
    <w:multiLevelType w:val="multilevel"/>
    <w:tmpl w:val="36CEE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1B904A1"/>
    <w:multiLevelType w:val="hybridMultilevel"/>
    <w:tmpl w:val="876A758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3" w15:restartNumberingAfterBreak="0">
    <w:nsid w:val="71F04D57"/>
    <w:multiLevelType w:val="hybridMultilevel"/>
    <w:tmpl w:val="B010020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4" w15:restartNumberingAfterBreak="0">
    <w:nsid w:val="74082174"/>
    <w:multiLevelType w:val="multilevel"/>
    <w:tmpl w:val="33769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5" w15:restartNumberingAfterBreak="0">
    <w:nsid w:val="7456635D"/>
    <w:multiLevelType w:val="hybridMultilevel"/>
    <w:tmpl w:val="6F544AA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6" w15:restartNumberingAfterBreak="0">
    <w:nsid w:val="74E0041C"/>
    <w:multiLevelType w:val="multilevel"/>
    <w:tmpl w:val="9B046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75E0642A"/>
    <w:multiLevelType w:val="multilevel"/>
    <w:tmpl w:val="ECA4E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763053AB"/>
    <w:multiLevelType w:val="hybridMultilevel"/>
    <w:tmpl w:val="F83A68E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9" w15:restartNumberingAfterBreak="0">
    <w:nsid w:val="77152E11"/>
    <w:multiLevelType w:val="multilevel"/>
    <w:tmpl w:val="12FEF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78936414"/>
    <w:multiLevelType w:val="hybridMultilevel"/>
    <w:tmpl w:val="3D68403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1" w15:restartNumberingAfterBreak="0">
    <w:nsid w:val="78AC41DD"/>
    <w:multiLevelType w:val="multilevel"/>
    <w:tmpl w:val="13224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7AAA191C"/>
    <w:multiLevelType w:val="multilevel"/>
    <w:tmpl w:val="D9308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3" w15:restartNumberingAfterBreak="0">
    <w:nsid w:val="7CA758FF"/>
    <w:multiLevelType w:val="multilevel"/>
    <w:tmpl w:val="DDFA5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7DE4609A"/>
    <w:multiLevelType w:val="hybridMultilevel"/>
    <w:tmpl w:val="8C50570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5" w15:restartNumberingAfterBreak="0">
    <w:nsid w:val="7E9855C3"/>
    <w:multiLevelType w:val="multilevel"/>
    <w:tmpl w:val="E77C2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7F1E718C"/>
    <w:multiLevelType w:val="hybridMultilevel"/>
    <w:tmpl w:val="C4B6351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7774041">
    <w:abstractNumId w:val="0"/>
  </w:num>
  <w:num w:numId="2" w16cid:durableId="1834560301">
    <w:abstractNumId w:val="1"/>
  </w:num>
  <w:num w:numId="3" w16cid:durableId="1243176223">
    <w:abstractNumId w:val="2"/>
  </w:num>
  <w:num w:numId="4" w16cid:durableId="700058393">
    <w:abstractNumId w:val="3"/>
  </w:num>
  <w:num w:numId="5" w16cid:durableId="2078627580">
    <w:abstractNumId w:val="4"/>
  </w:num>
  <w:num w:numId="6" w16cid:durableId="1393384589">
    <w:abstractNumId w:val="134"/>
  </w:num>
  <w:num w:numId="7" w16cid:durableId="548609401">
    <w:abstractNumId w:val="150"/>
  </w:num>
  <w:num w:numId="8" w16cid:durableId="1391882294">
    <w:abstractNumId w:val="33"/>
  </w:num>
  <w:num w:numId="9" w16cid:durableId="198469045">
    <w:abstractNumId w:val="66"/>
  </w:num>
  <w:num w:numId="10" w16cid:durableId="775295519">
    <w:abstractNumId w:val="173"/>
  </w:num>
  <w:num w:numId="11" w16cid:durableId="325280210">
    <w:abstractNumId w:val="112"/>
  </w:num>
  <w:num w:numId="12" w16cid:durableId="592981771">
    <w:abstractNumId w:val="26"/>
  </w:num>
  <w:num w:numId="13" w16cid:durableId="363217012">
    <w:abstractNumId w:val="140"/>
  </w:num>
  <w:num w:numId="14" w16cid:durableId="909342513">
    <w:abstractNumId w:val="43"/>
  </w:num>
  <w:num w:numId="15" w16cid:durableId="59981131">
    <w:abstractNumId w:val="120"/>
  </w:num>
  <w:num w:numId="16" w16cid:durableId="153302397">
    <w:abstractNumId w:val="38"/>
  </w:num>
  <w:num w:numId="17" w16cid:durableId="1695767338">
    <w:abstractNumId w:val="53"/>
  </w:num>
  <w:num w:numId="18" w16cid:durableId="1311397172">
    <w:abstractNumId w:val="88"/>
  </w:num>
  <w:num w:numId="19" w16cid:durableId="1480347032">
    <w:abstractNumId w:val="168"/>
  </w:num>
  <w:num w:numId="20" w16cid:durableId="1471829052">
    <w:abstractNumId w:val="121"/>
  </w:num>
  <w:num w:numId="21" w16cid:durableId="694967554">
    <w:abstractNumId w:val="156"/>
  </w:num>
  <w:num w:numId="22" w16cid:durableId="244726396">
    <w:abstractNumId w:val="23"/>
  </w:num>
  <w:num w:numId="23" w16cid:durableId="429787162">
    <w:abstractNumId w:val="28"/>
  </w:num>
  <w:num w:numId="24" w16cid:durableId="142083854">
    <w:abstractNumId w:val="172"/>
  </w:num>
  <w:num w:numId="25" w16cid:durableId="536508882">
    <w:abstractNumId w:val="95"/>
  </w:num>
  <w:num w:numId="26" w16cid:durableId="2023167965">
    <w:abstractNumId w:val="136"/>
  </w:num>
  <w:num w:numId="27" w16cid:durableId="74982299">
    <w:abstractNumId w:val="164"/>
  </w:num>
  <w:num w:numId="28" w16cid:durableId="1749040901">
    <w:abstractNumId w:val="96"/>
  </w:num>
  <w:num w:numId="29" w16cid:durableId="92092989">
    <w:abstractNumId w:val="97"/>
  </w:num>
  <w:num w:numId="30" w16cid:durableId="1278490901">
    <w:abstractNumId w:val="6"/>
  </w:num>
  <w:num w:numId="31" w16cid:durableId="57753018">
    <w:abstractNumId w:val="68"/>
  </w:num>
  <w:num w:numId="32" w16cid:durableId="363140807">
    <w:abstractNumId w:val="115"/>
  </w:num>
  <w:num w:numId="33" w16cid:durableId="448401462">
    <w:abstractNumId w:val="52"/>
  </w:num>
  <w:num w:numId="34" w16cid:durableId="657268530">
    <w:abstractNumId w:val="154"/>
  </w:num>
  <w:num w:numId="35" w16cid:durableId="1414815579">
    <w:abstractNumId w:val="61"/>
  </w:num>
  <w:num w:numId="36" w16cid:durableId="252128994">
    <w:abstractNumId w:val="59"/>
  </w:num>
  <w:num w:numId="37" w16cid:durableId="1795558569">
    <w:abstractNumId w:val="133"/>
  </w:num>
  <w:num w:numId="38" w16cid:durableId="208959840">
    <w:abstractNumId w:val="47"/>
  </w:num>
  <w:num w:numId="39" w16cid:durableId="740562555">
    <w:abstractNumId w:val="80"/>
  </w:num>
  <w:num w:numId="40" w16cid:durableId="785663558">
    <w:abstractNumId w:val="143"/>
  </w:num>
  <w:num w:numId="41" w16cid:durableId="1243491534">
    <w:abstractNumId w:val="161"/>
  </w:num>
  <w:num w:numId="42" w16cid:durableId="825173876">
    <w:abstractNumId w:val="130"/>
  </w:num>
  <w:num w:numId="43" w16cid:durableId="1265771071">
    <w:abstractNumId w:val="170"/>
  </w:num>
  <w:num w:numId="44" w16cid:durableId="1301305355">
    <w:abstractNumId w:val="165"/>
  </w:num>
  <w:num w:numId="45" w16cid:durableId="504981937">
    <w:abstractNumId w:val="17"/>
  </w:num>
  <w:num w:numId="46" w16cid:durableId="1359701890">
    <w:abstractNumId w:val="127"/>
  </w:num>
  <w:num w:numId="47" w16cid:durableId="701981526">
    <w:abstractNumId w:val="111"/>
  </w:num>
  <w:num w:numId="48" w16cid:durableId="1800025483">
    <w:abstractNumId w:val="117"/>
  </w:num>
  <w:num w:numId="49" w16cid:durableId="229653043">
    <w:abstractNumId w:val="145"/>
  </w:num>
  <w:num w:numId="50" w16cid:durableId="315885431">
    <w:abstractNumId w:val="11"/>
  </w:num>
  <w:num w:numId="51" w16cid:durableId="2135441073">
    <w:abstractNumId w:val="122"/>
  </w:num>
  <w:num w:numId="52" w16cid:durableId="739787409">
    <w:abstractNumId w:val="174"/>
  </w:num>
  <w:num w:numId="53" w16cid:durableId="210000334">
    <w:abstractNumId w:val="9"/>
  </w:num>
  <w:num w:numId="54" w16cid:durableId="1988168927">
    <w:abstractNumId w:val="151"/>
  </w:num>
  <w:num w:numId="55" w16cid:durableId="22177196">
    <w:abstractNumId w:val="73"/>
  </w:num>
  <w:num w:numId="56" w16cid:durableId="1785885155">
    <w:abstractNumId w:val="149"/>
  </w:num>
  <w:num w:numId="57" w16cid:durableId="797911958">
    <w:abstractNumId w:val="108"/>
  </w:num>
  <w:num w:numId="58" w16cid:durableId="1362323040">
    <w:abstractNumId w:val="87"/>
  </w:num>
  <w:num w:numId="59" w16cid:durableId="935670397">
    <w:abstractNumId w:val="77"/>
  </w:num>
  <w:num w:numId="60" w16cid:durableId="1011178802">
    <w:abstractNumId w:val="20"/>
  </w:num>
  <w:num w:numId="61" w16cid:durableId="1710841767">
    <w:abstractNumId w:val="99"/>
  </w:num>
  <w:num w:numId="62" w16cid:durableId="2069496000">
    <w:abstractNumId w:val="12"/>
  </w:num>
  <w:num w:numId="63" w16cid:durableId="1183323781">
    <w:abstractNumId w:val="40"/>
  </w:num>
  <w:num w:numId="64" w16cid:durableId="1217929451">
    <w:abstractNumId w:val="34"/>
  </w:num>
  <w:num w:numId="65" w16cid:durableId="1959069881">
    <w:abstractNumId w:val="93"/>
  </w:num>
  <w:num w:numId="66" w16cid:durableId="983198549">
    <w:abstractNumId w:val="137"/>
  </w:num>
  <w:num w:numId="67" w16cid:durableId="702439854">
    <w:abstractNumId w:val="32"/>
  </w:num>
  <w:num w:numId="68" w16cid:durableId="926426050">
    <w:abstractNumId w:val="7"/>
  </w:num>
  <w:num w:numId="69" w16cid:durableId="1399136842">
    <w:abstractNumId w:val="84"/>
  </w:num>
  <w:num w:numId="70" w16cid:durableId="1332221390">
    <w:abstractNumId w:val="123"/>
  </w:num>
  <w:num w:numId="71" w16cid:durableId="411437354">
    <w:abstractNumId w:val="114"/>
  </w:num>
  <w:num w:numId="72" w16cid:durableId="665787108">
    <w:abstractNumId w:val="101"/>
  </w:num>
  <w:num w:numId="73" w16cid:durableId="464081242">
    <w:abstractNumId w:val="70"/>
  </w:num>
  <w:num w:numId="74" w16cid:durableId="1904489077">
    <w:abstractNumId w:val="54"/>
  </w:num>
  <w:num w:numId="75" w16cid:durableId="1627276445">
    <w:abstractNumId w:val="71"/>
  </w:num>
  <w:num w:numId="76" w16cid:durableId="1642660414">
    <w:abstractNumId w:val="69"/>
  </w:num>
  <w:num w:numId="77" w16cid:durableId="1677614851">
    <w:abstractNumId w:val="113"/>
  </w:num>
  <w:num w:numId="78" w16cid:durableId="1449426527">
    <w:abstractNumId w:val="144"/>
  </w:num>
  <w:num w:numId="79" w16cid:durableId="1919635154">
    <w:abstractNumId w:val="138"/>
  </w:num>
  <w:num w:numId="80" w16cid:durableId="136728696">
    <w:abstractNumId w:val="83"/>
  </w:num>
  <w:num w:numId="81" w16cid:durableId="502476903">
    <w:abstractNumId w:val="41"/>
  </w:num>
  <w:num w:numId="82" w16cid:durableId="1102603112">
    <w:abstractNumId w:val="118"/>
  </w:num>
  <w:num w:numId="83" w16cid:durableId="358314474">
    <w:abstractNumId w:val="148"/>
  </w:num>
  <w:num w:numId="84" w16cid:durableId="100535056">
    <w:abstractNumId w:val="60"/>
  </w:num>
  <w:num w:numId="85" w16cid:durableId="1181431395">
    <w:abstractNumId w:val="85"/>
  </w:num>
  <w:num w:numId="86" w16cid:durableId="1297225318">
    <w:abstractNumId w:val="176"/>
  </w:num>
  <w:num w:numId="87" w16cid:durableId="303588732">
    <w:abstractNumId w:val="58"/>
  </w:num>
  <w:num w:numId="88" w16cid:durableId="316884585">
    <w:abstractNumId w:val="162"/>
  </w:num>
  <w:num w:numId="89" w16cid:durableId="1922257541">
    <w:abstractNumId w:val="14"/>
  </w:num>
  <w:num w:numId="90" w16cid:durableId="1496259743">
    <w:abstractNumId w:val="103"/>
  </w:num>
  <w:num w:numId="91" w16cid:durableId="2077702526">
    <w:abstractNumId w:val="10"/>
  </w:num>
  <w:num w:numId="92" w16cid:durableId="359167087">
    <w:abstractNumId w:val="44"/>
  </w:num>
  <w:num w:numId="93" w16cid:durableId="278992778">
    <w:abstractNumId w:val="91"/>
  </w:num>
  <w:num w:numId="94" w16cid:durableId="1708141160">
    <w:abstractNumId w:val="51"/>
  </w:num>
  <w:num w:numId="95" w16cid:durableId="376786067">
    <w:abstractNumId w:val="31"/>
  </w:num>
  <w:num w:numId="96" w16cid:durableId="1188789878">
    <w:abstractNumId w:val="90"/>
  </w:num>
  <w:num w:numId="97" w16cid:durableId="2175306">
    <w:abstractNumId w:val="27"/>
  </w:num>
  <w:num w:numId="98" w16cid:durableId="1801460742">
    <w:abstractNumId w:val="169"/>
  </w:num>
  <w:num w:numId="99" w16cid:durableId="775179778">
    <w:abstractNumId w:val="128"/>
  </w:num>
  <w:num w:numId="100" w16cid:durableId="218981297">
    <w:abstractNumId w:val="126"/>
  </w:num>
  <w:num w:numId="101" w16cid:durableId="2105419218">
    <w:abstractNumId w:val="50"/>
  </w:num>
  <w:num w:numId="102" w16cid:durableId="1025404694">
    <w:abstractNumId w:val="163"/>
  </w:num>
  <w:num w:numId="103" w16cid:durableId="509418500">
    <w:abstractNumId w:val="159"/>
  </w:num>
  <w:num w:numId="104" w16cid:durableId="1706441903">
    <w:abstractNumId w:val="78"/>
  </w:num>
  <w:num w:numId="105" w16cid:durableId="2081169540">
    <w:abstractNumId w:val="30"/>
  </w:num>
  <w:num w:numId="106" w16cid:durableId="901137734">
    <w:abstractNumId w:val="132"/>
  </w:num>
  <w:num w:numId="107" w16cid:durableId="1708412792">
    <w:abstractNumId w:val="15"/>
  </w:num>
  <w:num w:numId="108" w16cid:durableId="196622669">
    <w:abstractNumId w:val="64"/>
  </w:num>
  <w:num w:numId="109" w16cid:durableId="1343625927">
    <w:abstractNumId w:val="110"/>
  </w:num>
  <w:num w:numId="110" w16cid:durableId="744186516">
    <w:abstractNumId w:val="45"/>
  </w:num>
  <w:num w:numId="111" w16cid:durableId="464737588">
    <w:abstractNumId w:val="5"/>
  </w:num>
  <w:num w:numId="112" w16cid:durableId="83456400">
    <w:abstractNumId w:val="160"/>
  </w:num>
  <w:num w:numId="113" w16cid:durableId="1197112377">
    <w:abstractNumId w:val="129"/>
  </w:num>
  <w:num w:numId="114" w16cid:durableId="1870140152">
    <w:abstractNumId w:val="142"/>
  </w:num>
  <w:num w:numId="115" w16cid:durableId="1639341448">
    <w:abstractNumId w:val="124"/>
  </w:num>
  <w:num w:numId="116" w16cid:durableId="17044192">
    <w:abstractNumId w:val="107"/>
  </w:num>
  <w:num w:numId="117" w16cid:durableId="371537132">
    <w:abstractNumId w:val="166"/>
  </w:num>
  <w:num w:numId="118" w16cid:durableId="1171600047">
    <w:abstractNumId w:val="81"/>
  </w:num>
  <w:num w:numId="119" w16cid:durableId="1761638779">
    <w:abstractNumId w:val="100"/>
  </w:num>
  <w:num w:numId="120" w16cid:durableId="1346781785">
    <w:abstractNumId w:val="92"/>
  </w:num>
  <w:num w:numId="121" w16cid:durableId="1565721530">
    <w:abstractNumId w:val="13"/>
  </w:num>
  <w:num w:numId="122" w16cid:durableId="2047488579">
    <w:abstractNumId w:val="62"/>
  </w:num>
  <w:num w:numId="123" w16cid:durableId="167908330">
    <w:abstractNumId w:val="175"/>
  </w:num>
  <w:num w:numId="124" w16cid:durableId="261032809">
    <w:abstractNumId w:val="67"/>
  </w:num>
  <w:num w:numId="125" w16cid:durableId="123474506">
    <w:abstractNumId w:val="109"/>
  </w:num>
  <w:num w:numId="126" w16cid:durableId="734208742">
    <w:abstractNumId w:val="16"/>
  </w:num>
  <w:num w:numId="127" w16cid:durableId="562452109">
    <w:abstractNumId w:val="86"/>
  </w:num>
  <w:num w:numId="128" w16cid:durableId="1920479345">
    <w:abstractNumId w:val="153"/>
  </w:num>
  <w:num w:numId="129" w16cid:durableId="1769306320">
    <w:abstractNumId w:val="21"/>
  </w:num>
  <w:num w:numId="130" w16cid:durableId="1132137346">
    <w:abstractNumId w:val="72"/>
  </w:num>
  <w:num w:numId="131" w16cid:durableId="1343046885">
    <w:abstractNumId w:val="106"/>
  </w:num>
  <w:num w:numId="132" w16cid:durableId="524176684">
    <w:abstractNumId w:val="56"/>
  </w:num>
  <w:num w:numId="133" w16cid:durableId="1403287566">
    <w:abstractNumId w:val="74"/>
  </w:num>
  <w:num w:numId="134" w16cid:durableId="652028785">
    <w:abstractNumId w:val="55"/>
  </w:num>
  <w:num w:numId="135" w16cid:durableId="816336037">
    <w:abstractNumId w:val="49"/>
  </w:num>
  <w:num w:numId="136" w16cid:durableId="803083522">
    <w:abstractNumId w:val="76"/>
  </w:num>
  <w:num w:numId="137" w16cid:durableId="1264536321">
    <w:abstractNumId w:val="57"/>
  </w:num>
  <w:num w:numId="138" w16cid:durableId="1865947336">
    <w:abstractNumId w:val="158"/>
  </w:num>
  <w:num w:numId="139" w16cid:durableId="1233351366">
    <w:abstractNumId w:val="152"/>
  </w:num>
  <w:num w:numId="140" w16cid:durableId="1842425382">
    <w:abstractNumId w:val="65"/>
  </w:num>
  <w:num w:numId="141" w16cid:durableId="1543207567">
    <w:abstractNumId w:val="8"/>
  </w:num>
  <w:num w:numId="142" w16cid:durableId="1447115037">
    <w:abstractNumId w:val="116"/>
  </w:num>
  <w:num w:numId="143" w16cid:durableId="460029007">
    <w:abstractNumId w:val="79"/>
  </w:num>
  <w:num w:numId="144" w16cid:durableId="456070208">
    <w:abstractNumId w:val="36"/>
  </w:num>
  <w:num w:numId="145" w16cid:durableId="1510875366">
    <w:abstractNumId w:val="119"/>
  </w:num>
  <w:num w:numId="146" w16cid:durableId="226571134">
    <w:abstractNumId w:val="82"/>
  </w:num>
  <w:num w:numId="147" w16cid:durableId="1551261243">
    <w:abstractNumId w:val="94"/>
  </w:num>
  <w:num w:numId="148" w16cid:durableId="441924395">
    <w:abstractNumId w:val="135"/>
  </w:num>
  <w:num w:numId="149" w16cid:durableId="694699032">
    <w:abstractNumId w:val="141"/>
  </w:num>
  <w:num w:numId="150" w16cid:durableId="1677807147">
    <w:abstractNumId w:val="39"/>
  </w:num>
  <w:num w:numId="151" w16cid:durableId="2090539983">
    <w:abstractNumId w:val="171"/>
  </w:num>
  <w:num w:numId="152" w16cid:durableId="289092942">
    <w:abstractNumId w:val="167"/>
  </w:num>
  <w:num w:numId="153" w16cid:durableId="1684433596">
    <w:abstractNumId w:val="63"/>
  </w:num>
  <w:num w:numId="154" w16cid:durableId="1184319345">
    <w:abstractNumId w:val="98"/>
  </w:num>
  <w:num w:numId="155" w16cid:durableId="183130410">
    <w:abstractNumId w:val="24"/>
  </w:num>
  <w:num w:numId="156" w16cid:durableId="1303773512">
    <w:abstractNumId w:val="147"/>
  </w:num>
  <w:num w:numId="157" w16cid:durableId="1662153903">
    <w:abstractNumId w:val="105"/>
  </w:num>
  <w:num w:numId="158" w16cid:durableId="941381220">
    <w:abstractNumId w:val="157"/>
  </w:num>
  <w:num w:numId="159" w16cid:durableId="750277127">
    <w:abstractNumId w:val="125"/>
  </w:num>
  <w:num w:numId="160" w16cid:durableId="1555384710">
    <w:abstractNumId w:val="46"/>
  </w:num>
  <w:num w:numId="161" w16cid:durableId="500774474">
    <w:abstractNumId w:val="22"/>
  </w:num>
  <w:num w:numId="162" w16cid:durableId="1437361251">
    <w:abstractNumId w:val="75"/>
  </w:num>
  <w:num w:numId="163" w16cid:durableId="985203258">
    <w:abstractNumId w:val="29"/>
  </w:num>
  <w:num w:numId="164" w16cid:durableId="271714792">
    <w:abstractNumId w:val="102"/>
  </w:num>
  <w:num w:numId="165" w16cid:durableId="1543597768">
    <w:abstractNumId w:val="104"/>
  </w:num>
  <w:num w:numId="166" w16cid:durableId="1216047658">
    <w:abstractNumId w:val="25"/>
  </w:num>
  <w:num w:numId="167" w16cid:durableId="1328168690">
    <w:abstractNumId w:val="48"/>
  </w:num>
  <w:num w:numId="168" w16cid:durableId="604270289">
    <w:abstractNumId w:val="37"/>
  </w:num>
  <w:num w:numId="169" w16cid:durableId="1497108326">
    <w:abstractNumId w:val="146"/>
  </w:num>
  <w:num w:numId="170" w16cid:durableId="1690137888">
    <w:abstractNumId w:val="42"/>
  </w:num>
  <w:num w:numId="171" w16cid:durableId="847985708">
    <w:abstractNumId w:val="139"/>
  </w:num>
  <w:num w:numId="172" w16cid:durableId="2071885199">
    <w:abstractNumId w:val="89"/>
  </w:num>
  <w:num w:numId="173" w16cid:durableId="1166361059">
    <w:abstractNumId w:val="18"/>
  </w:num>
  <w:num w:numId="174" w16cid:durableId="1323898495">
    <w:abstractNumId w:val="35"/>
  </w:num>
  <w:num w:numId="175" w16cid:durableId="406851474">
    <w:abstractNumId w:val="131"/>
  </w:num>
  <w:num w:numId="176" w16cid:durableId="1042481252">
    <w:abstractNumId w:val="155"/>
  </w:num>
  <w:num w:numId="177" w16cid:durableId="114191889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723B"/>
    <w:rsid w:val="000052BB"/>
    <w:rsid w:val="00005F0F"/>
    <w:rsid w:val="00006B1C"/>
    <w:rsid w:val="00012696"/>
    <w:rsid w:val="00016AA8"/>
    <w:rsid w:val="00016C21"/>
    <w:rsid w:val="0002367F"/>
    <w:rsid w:val="00035248"/>
    <w:rsid w:val="00042532"/>
    <w:rsid w:val="00043AA5"/>
    <w:rsid w:val="000451DD"/>
    <w:rsid w:val="00054E45"/>
    <w:rsid w:val="00073892"/>
    <w:rsid w:val="00084D7C"/>
    <w:rsid w:val="00086D6D"/>
    <w:rsid w:val="000A26B3"/>
    <w:rsid w:val="000A428C"/>
    <w:rsid w:val="000B55BF"/>
    <w:rsid w:val="000B633E"/>
    <w:rsid w:val="000E0D1A"/>
    <w:rsid w:val="000E1878"/>
    <w:rsid w:val="000E468C"/>
    <w:rsid w:val="000E54EF"/>
    <w:rsid w:val="000F326B"/>
    <w:rsid w:val="000F5D49"/>
    <w:rsid w:val="000F6122"/>
    <w:rsid w:val="0010269C"/>
    <w:rsid w:val="001158D7"/>
    <w:rsid w:val="00117056"/>
    <w:rsid w:val="00127244"/>
    <w:rsid w:val="001366FF"/>
    <w:rsid w:val="00137DD4"/>
    <w:rsid w:val="00147E5C"/>
    <w:rsid w:val="00161B7C"/>
    <w:rsid w:val="00173427"/>
    <w:rsid w:val="001757EA"/>
    <w:rsid w:val="00177D6C"/>
    <w:rsid w:val="00181032"/>
    <w:rsid w:val="00182982"/>
    <w:rsid w:val="001838F6"/>
    <w:rsid w:val="001927BF"/>
    <w:rsid w:val="001A5215"/>
    <w:rsid w:val="001C5D5B"/>
    <w:rsid w:val="001E34DC"/>
    <w:rsid w:val="001F6A08"/>
    <w:rsid w:val="00204D67"/>
    <w:rsid w:val="002167B3"/>
    <w:rsid w:val="002173DE"/>
    <w:rsid w:val="0022164D"/>
    <w:rsid w:val="002242B5"/>
    <w:rsid w:val="002359ED"/>
    <w:rsid w:val="00243168"/>
    <w:rsid w:val="002562EF"/>
    <w:rsid w:val="00260AC0"/>
    <w:rsid w:val="00262DD7"/>
    <w:rsid w:val="00277E15"/>
    <w:rsid w:val="00280DD7"/>
    <w:rsid w:val="002861D0"/>
    <w:rsid w:val="002B3119"/>
    <w:rsid w:val="002C30D5"/>
    <w:rsid w:val="002D0917"/>
    <w:rsid w:val="002E765C"/>
    <w:rsid w:val="002F11D1"/>
    <w:rsid w:val="00303445"/>
    <w:rsid w:val="00306800"/>
    <w:rsid w:val="003240C5"/>
    <w:rsid w:val="0033555B"/>
    <w:rsid w:val="003364E3"/>
    <w:rsid w:val="00341EB7"/>
    <w:rsid w:val="00341F17"/>
    <w:rsid w:val="0034338A"/>
    <w:rsid w:val="003533BC"/>
    <w:rsid w:val="00357057"/>
    <w:rsid w:val="00367508"/>
    <w:rsid w:val="00390B5E"/>
    <w:rsid w:val="00391565"/>
    <w:rsid w:val="00393776"/>
    <w:rsid w:val="003C2985"/>
    <w:rsid w:val="003D16B2"/>
    <w:rsid w:val="003D4E46"/>
    <w:rsid w:val="003D55C7"/>
    <w:rsid w:val="003E0BCF"/>
    <w:rsid w:val="003F1C17"/>
    <w:rsid w:val="00413EDA"/>
    <w:rsid w:val="00413F2B"/>
    <w:rsid w:val="00430D22"/>
    <w:rsid w:val="0043284F"/>
    <w:rsid w:val="0043385E"/>
    <w:rsid w:val="004428C0"/>
    <w:rsid w:val="00444709"/>
    <w:rsid w:val="0044577A"/>
    <w:rsid w:val="0045017C"/>
    <w:rsid w:val="004726B8"/>
    <w:rsid w:val="0048582C"/>
    <w:rsid w:val="004914FE"/>
    <w:rsid w:val="004A4648"/>
    <w:rsid w:val="004A4FE2"/>
    <w:rsid w:val="004B6EAE"/>
    <w:rsid w:val="004C1783"/>
    <w:rsid w:val="004D2E91"/>
    <w:rsid w:val="004E11EC"/>
    <w:rsid w:val="0050424F"/>
    <w:rsid w:val="00515602"/>
    <w:rsid w:val="00516839"/>
    <w:rsid w:val="00516AB4"/>
    <w:rsid w:val="005244EA"/>
    <w:rsid w:val="00525C69"/>
    <w:rsid w:val="00544E78"/>
    <w:rsid w:val="00552B01"/>
    <w:rsid w:val="00564BF1"/>
    <w:rsid w:val="00572B23"/>
    <w:rsid w:val="005752A0"/>
    <w:rsid w:val="00580216"/>
    <w:rsid w:val="005814D3"/>
    <w:rsid w:val="005858F7"/>
    <w:rsid w:val="005859FD"/>
    <w:rsid w:val="00586498"/>
    <w:rsid w:val="005A10BB"/>
    <w:rsid w:val="005B247A"/>
    <w:rsid w:val="005B7C4B"/>
    <w:rsid w:val="005C42BB"/>
    <w:rsid w:val="005E6FB8"/>
    <w:rsid w:val="005F5321"/>
    <w:rsid w:val="005F6381"/>
    <w:rsid w:val="0060487B"/>
    <w:rsid w:val="0060752F"/>
    <w:rsid w:val="00610F6D"/>
    <w:rsid w:val="00627D2C"/>
    <w:rsid w:val="00632F23"/>
    <w:rsid w:val="00641B9F"/>
    <w:rsid w:val="00641E53"/>
    <w:rsid w:val="00644ACC"/>
    <w:rsid w:val="00650496"/>
    <w:rsid w:val="00672387"/>
    <w:rsid w:val="00676709"/>
    <w:rsid w:val="0068679A"/>
    <w:rsid w:val="006A033B"/>
    <w:rsid w:val="006A2455"/>
    <w:rsid w:val="006A59B6"/>
    <w:rsid w:val="006B0B51"/>
    <w:rsid w:val="006B3708"/>
    <w:rsid w:val="006C11A2"/>
    <w:rsid w:val="006C3D15"/>
    <w:rsid w:val="006C629F"/>
    <w:rsid w:val="006C69DF"/>
    <w:rsid w:val="006D7967"/>
    <w:rsid w:val="006E68F4"/>
    <w:rsid w:val="006E6F89"/>
    <w:rsid w:val="006F11FD"/>
    <w:rsid w:val="006F35AB"/>
    <w:rsid w:val="0070672A"/>
    <w:rsid w:val="00710C13"/>
    <w:rsid w:val="00715C97"/>
    <w:rsid w:val="00716EF2"/>
    <w:rsid w:val="00723585"/>
    <w:rsid w:val="007436D7"/>
    <w:rsid w:val="00744A75"/>
    <w:rsid w:val="00745AD6"/>
    <w:rsid w:val="007464EB"/>
    <w:rsid w:val="00755693"/>
    <w:rsid w:val="007822D1"/>
    <w:rsid w:val="00794353"/>
    <w:rsid w:val="00795261"/>
    <w:rsid w:val="00795EFA"/>
    <w:rsid w:val="007A4F1D"/>
    <w:rsid w:val="007C1A0D"/>
    <w:rsid w:val="007C4B31"/>
    <w:rsid w:val="007C65E1"/>
    <w:rsid w:val="007C7468"/>
    <w:rsid w:val="007D06E2"/>
    <w:rsid w:val="007D1F6F"/>
    <w:rsid w:val="007D7736"/>
    <w:rsid w:val="007E18AC"/>
    <w:rsid w:val="007E1FAD"/>
    <w:rsid w:val="007E2BE9"/>
    <w:rsid w:val="007E46F3"/>
    <w:rsid w:val="007F54D8"/>
    <w:rsid w:val="008068F1"/>
    <w:rsid w:val="00821514"/>
    <w:rsid w:val="00832725"/>
    <w:rsid w:val="00840ED2"/>
    <w:rsid w:val="0084500E"/>
    <w:rsid w:val="008458EF"/>
    <w:rsid w:val="008466FC"/>
    <w:rsid w:val="00847CF9"/>
    <w:rsid w:val="008561E1"/>
    <w:rsid w:val="00857DA6"/>
    <w:rsid w:val="008656B7"/>
    <w:rsid w:val="00866611"/>
    <w:rsid w:val="0088143B"/>
    <w:rsid w:val="00884831"/>
    <w:rsid w:val="008956EF"/>
    <w:rsid w:val="008C2012"/>
    <w:rsid w:val="008D37AE"/>
    <w:rsid w:val="008E072F"/>
    <w:rsid w:val="008E3B38"/>
    <w:rsid w:val="008F1EBB"/>
    <w:rsid w:val="008F5C0C"/>
    <w:rsid w:val="008F6DB6"/>
    <w:rsid w:val="00903FAA"/>
    <w:rsid w:val="00920360"/>
    <w:rsid w:val="0092715C"/>
    <w:rsid w:val="009412AA"/>
    <w:rsid w:val="00942087"/>
    <w:rsid w:val="0094432E"/>
    <w:rsid w:val="00951E4F"/>
    <w:rsid w:val="0095315E"/>
    <w:rsid w:val="00953E12"/>
    <w:rsid w:val="009706B5"/>
    <w:rsid w:val="00975D77"/>
    <w:rsid w:val="00982037"/>
    <w:rsid w:val="00984F2A"/>
    <w:rsid w:val="009B40DC"/>
    <w:rsid w:val="009C5DA9"/>
    <w:rsid w:val="009E5038"/>
    <w:rsid w:val="009F142A"/>
    <w:rsid w:val="009F4969"/>
    <w:rsid w:val="00A03DB4"/>
    <w:rsid w:val="00A17823"/>
    <w:rsid w:val="00A205B8"/>
    <w:rsid w:val="00A24C20"/>
    <w:rsid w:val="00A43961"/>
    <w:rsid w:val="00A61A89"/>
    <w:rsid w:val="00A65F60"/>
    <w:rsid w:val="00A6726C"/>
    <w:rsid w:val="00A84525"/>
    <w:rsid w:val="00A854BB"/>
    <w:rsid w:val="00A8634C"/>
    <w:rsid w:val="00A945DF"/>
    <w:rsid w:val="00A94786"/>
    <w:rsid w:val="00AA1444"/>
    <w:rsid w:val="00AA2CA0"/>
    <w:rsid w:val="00AA47FD"/>
    <w:rsid w:val="00AC35FC"/>
    <w:rsid w:val="00AC7FC2"/>
    <w:rsid w:val="00AD24FE"/>
    <w:rsid w:val="00AD37C1"/>
    <w:rsid w:val="00AE3E47"/>
    <w:rsid w:val="00AF111F"/>
    <w:rsid w:val="00AF1902"/>
    <w:rsid w:val="00AF56BC"/>
    <w:rsid w:val="00B066FB"/>
    <w:rsid w:val="00B0723B"/>
    <w:rsid w:val="00B14FD7"/>
    <w:rsid w:val="00B20E75"/>
    <w:rsid w:val="00B26571"/>
    <w:rsid w:val="00B267B8"/>
    <w:rsid w:val="00B27DAE"/>
    <w:rsid w:val="00B30966"/>
    <w:rsid w:val="00B50A56"/>
    <w:rsid w:val="00B51585"/>
    <w:rsid w:val="00B52B9B"/>
    <w:rsid w:val="00B53289"/>
    <w:rsid w:val="00B568C5"/>
    <w:rsid w:val="00B613E4"/>
    <w:rsid w:val="00B62689"/>
    <w:rsid w:val="00B82CAA"/>
    <w:rsid w:val="00B83EB1"/>
    <w:rsid w:val="00B968DD"/>
    <w:rsid w:val="00BA551A"/>
    <w:rsid w:val="00BB0F4A"/>
    <w:rsid w:val="00BB2EB0"/>
    <w:rsid w:val="00BB60BA"/>
    <w:rsid w:val="00BB6542"/>
    <w:rsid w:val="00BB773D"/>
    <w:rsid w:val="00BC590B"/>
    <w:rsid w:val="00BC7B08"/>
    <w:rsid w:val="00BD0BDE"/>
    <w:rsid w:val="00BD39F4"/>
    <w:rsid w:val="00BD5A1B"/>
    <w:rsid w:val="00C149BD"/>
    <w:rsid w:val="00C24AE3"/>
    <w:rsid w:val="00C2790D"/>
    <w:rsid w:val="00C30972"/>
    <w:rsid w:val="00C454F4"/>
    <w:rsid w:val="00C6154A"/>
    <w:rsid w:val="00C82D57"/>
    <w:rsid w:val="00C9733F"/>
    <w:rsid w:val="00CD3CB2"/>
    <w:rsid w:val="00CD4987"/>
    <w:rsid w:val="00CD51D3"/>
    <w:rsid w:val="00CE35CE"/>
    <w:rsid w:val="00CE3C8C"/>
    <w:rsid w:val="00CE48F6"/>
    <w:rsid w:val="00CE5ADC"/>
    <w:rsid w:val="00CE706C"/>
    <w:rsid w:val="00CE7683"/>
    <w:rsid w:val="00D05712"/>
    <w:rsid w:val="00D109B6"/>
    <w:rsid w:val="00D1347F"/>
    <w:rsid w:val="00D14383"/>
    <w:rsid w:val="00D20649"/>
    <w:rsid w:val="00D31E33"/>
    <w:rsid w:val="00D45A49"/>
    <w:rsid w:val="00D467EF"/>
    <w:rsid w:val="00D516E2"/>
    <w:rsid w:val="00D5298A"/>
    <w:rsid w:val="00D57016"/>
    <w:rsid w:val="00D57129"/>
    <w:rsid w:val="00D80F95"/>
    <w:rsid w:val="00D954E3"/>
    <w:rsid w:val="00DA2407"/>
    <w:rsid w:val="00DA3C14"/>
    <w:rsid w:val="00DB1972"/>
    <w:rsid w:val="00DB6234"/>
    <w:rsid w:val="00DC3A4D"/>
    <w:rsid w:val="00DD3C6B"/>
    <w:rsid w:val="00DE7393"/>
    <w:rsid w:val="00E153E3"/>
    <w:rsid w:val="00E24190"/>
    <w:rsid w:val="00E265B4"/>
    <w:rsid w:val="00E50012"/>
    <w:rsid w:val="00E50398"/>
    <w:rsid w:val="00E56B4C"/>
    <w:rsid w:val="00E60944"/>
    <w:rsid w:val="00E700A0"/>
    <w:rsid w:val="00E73FA9"/>
    <w:rsid w:val="00E74AF4"/>
    <w:rsid w:val="00E864DB"/>
    <w:rsid w:val="00EA41CB"/>
    <w:rsid w:val="00EA4E43"/>
    <w:rsid w:val="00EA7DB6"/>
    <w:rsid w:val="00EB2556"/>
    <w:rsid w:val="00EB4151"/>
    <w:rsid w:val="00EB7D6E"/>
    <w:rsid w:val="00EC26D9"/>
    <w:rsid w:val="00EC6EC7"/>
    <w:rsid w:val="00ED154F"/>
    <w:rsid w:val="00ED61B6"/>
    <w:rsid w:val="00EE55B5"/>
    <w:rsid w:val="00F031A3"/>
    <w:rsid w:val="00F10F7B"/>
    <w:rsid w:val="00F11A1F"/>
    <w:rsid w:val="00F207BF"/>
    <w:rsid w:val="00F33B70"/>
    <w:rsid w:val="00F359A8"/>
    <w:rsid w:val="00F3623C"/>
    <w:rsid w:val="00F6080A"/>
    <w:rsid w:val="00F63AEC"/>
    <w:rsid w:val="00F65FF9"/>
    <w:rsid w:val="00F8042B"/>
    <w:rsid w:val="00F84702"/>
    <w:rsid w:val="00F84FE0"/>
    <w:rsid w:val="00F85200"/>
    <w:rsid w:val="00FA5E73"/>
    <w:rsid w:val="00FA5EF9"/>
    <w:rsid w:val="00FC3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B11E44"/>
  <w15:docId w15:val="{6A59E028-F321-4B52-A174-1713A0D135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qFormat/>
    <w:rsid w:val="00EF7B96"/>
    <w:pPr>
      <w:keepNext/>
      <w:spacing w:before="240" w:after="60"/>
      <w:outlineLvl w:val="1"/>
    </w:pPr>
    <w:rPr>
      <w:b/>
      <w:bCs/>
      <w:iCs/>
      <w:sz w:val="36"/>
      <w:szCs w:val="36"/>
    </w:rPr>
  </w:style>
  <w:style w:type="paragraph" w:styleId="Heading3">
    <w:name w:val="heading 3"/>
    <w:basedOn w:val="Normal"/>
    <w:next w:val="Normal"/>
    <w:qFormat/>
    <w:rsid w:val="00EF7B96"/>
    <w:pPr>
      <w:keepNext/>
      <w:spacing w:before="240" w:after="6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qFormat/>
    <w:rsid w:val="00EF7B96"/>
    <w:pPr>
      <w:keepNext/>
      <w:spacing w:before="240" w:after="60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rsid w:val="00EF7B96"/>
    <w:pPr>
      <w:spacing w:before="240" w:after="60"/>
      <w:outlineLvl w:val="4"/>
    </w:pPr>
    <w:rPr>
      <w:b/>
      <w:bCs/>
      <w:iCs/>
      <w:sz w:val="20"/>
      <w:szCs w:val="20"/>
    </w:rPr>
  </w:style>
  <w:style w:type="paragraph" w:styleId="Heading6">
    <w:name w:val="heading 6"/>
    <w:basedOn w:val="Normal"/>
    <w:next w:val="Normal"/>
    <w:qFormat/>
    <w:rsid w:val="00EF7B96"/>
    <w:pPr>
      <w:spacing w:before="240" w:after="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ivWordSection1">
    <w:name w:val="div_WordSection1"/>
    <w:basedOn w:val="Normal"/>
  </w:style>
  <w:style w:type="paragraph" w:customStyle="1" w:styleId="liMsoNormal">
    <w:name w:val="li_MsoNormal"/>
    <w:basedOn w:val="Normal"/>
    <w:pPr>
      <w:spacing w:line="240" w:lineRule="atLeast"/>
    </w:pPr>
  </w:style>
  <w:style w:type="character" w:customStyle="1" w:styleId="fs15fw4overflow-hidden">
    <w:name w:val="fs15 fw4 overflow-hidden"/>
    <w:basedOn w:val="DefaultParagraphFont"/>
  </w:style>
  <w:style w:type="character" w:customStyle="1" w:styleId="fs15fw4">
    <w:name w:val="fs15 fw4"/>
    <w:basedOn w:val="DefaultParagraphFont"/>
  </w:style>
  <w:style w:type="character" w:customStyle="1" w:styleId="fs15fw6undefinedtdn">
    <w:name w:val="fs15 fw6 undefined tdn"/>
    <w:basedOn w:val="DefaultParagraphFont"/>
  </w:style>
  <w:style w:type="character" w:customStyle="1" w:styleId="fs15fw6undefined">
    <w:name w:val="fs15 fw6 undefined"/>
    <w:basedOn w:val="DefaultParagraphFont"/>
  </w:style>
  <w:style w:type="character" w:customStyle="1" w:styleId="fs15fw4undefinedtdn">
    <w:name w:val="fs15 fw4 undefined tdn"/>
    <w:basedOn w:val="DefaultParagraphFont"/>
  </w:style>
  <w:style w:type="character" w:customStyle="1" w:styleId="fs15fw4undefined">
    <w:name w:val="fs15 fw4 undefined"/>
    <w:basedOn w:val="DefaultParagraphFont"/>
  </w:style>
  <w:style w:type="character" w:customStyle="1" w:styleId="fs15fw6">
    <w:name w:val="fs15 fw6"/>
    <w:basedOn w:val="DefaultParagraphFont"/>
  </w:style>
  <w:style w:type="character" w:customStyle="1" w:styleId="fs15fw4fsioverflow-hidden">
    <w:name w:val="fs15 fw4 fsi overflow-hidden"/>
    <w:basedOn w:val="DefaultParagraphFont"/>
  </w:style>
  <w:style w:type="character" w:customStyle="1" w:styleId="bullet-texttext-leftfs15word-wrap-normal">
    <w:name w:val="bullet-text text-left fs15 word-wrap-normal"/>
    <w:basedOn w:val="DefaultParagraphFont"/>
  </w:style>
  <w:style w:type="paragraph" w:styleId="ListParagraph">
    <w:name w:val="List Paragraph"/>
    <w:basedOn w:val="Normal"/>
    <w:uiPriority w:val="34"/>
    <w:qFormat/>
    <w:rsid w:val="00AE3E4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E3E4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E3E47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AE3E4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E3E47"/>
    <w:rPr>
      <w:sz w:val="24"/>
      <w:szCs w:val="24"/>
    </w:rPr>
  </w:style>
  <w:style w:type="paragraph" w:styleId="NormalWeb">
    <w:name w:val="Normal (Web)"/>
    <w:basedOn w:val="Normal"/>
    <w:uiPriority w:val="99"/>
    <w:unhideWhenUsed/>
    <w:rsid w:val="00042532"/>
    <w:pPr>
      <w:spacing w:before="100" w:beforeAutospacing="1" w:after="100" w:afterAutospacing="1"/>
    </w:pPr>
    <w:rPr>
      <w:lang w:val="en-CA" w:eastAsia="en-CA"/>
    </w:rPr>
  </w:style>
  <w:style w:type="character" w:styleId="Hyperlink">
    <w:name w:val="Hyperlink"/>
    <w:basedOn w:val="DefaultParagraphFont"/>
    <w:uiPriority w:val="99"/>
    <w:unhideWhenUsed/>
    <w:rsid w:val="00006B1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06B1C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857DA6"/>
    <w:rPr>
      <w:b/>
      <w:bCs/>
    </w:rPr>
  </w:style>
  <w:style w:type="paragraph" w:customStyle="1" w:styleId="Default">
    <w:name w:val="Default"/>
    <w:rsid w:val="000451DD"/>
    <w:pPr>
      <w:autoSpaceDE w:val="0"/>
      <w:autoSpaceDN w:val="0"/>
      <w:adjustRightInd w:val="0"/>
    </w:pPr>
    <w:rPr>
      <w:rFonts w:ascii="AAAAAC+Calibri" w:hAnsi="AAAAAC+Calibri" w:cs="AAAAAC+Calibri"/>
      <w:color w:val="000000"/>
      <w:sz w:val="24"/>
      <w:szCs w:val="24"/>
      <w:lang w:val="en-CA"/>
    </w:rPr>
  </w:style>
  <w:style w:type="character" w:styleId="Emphasis">
    <w:name w:val="Emphasis"/>
    <w:basedOn w:val="DefaultParagraphFont"/>
    <w:uiPriority w:val="20"/>
    <w:qFormat/>
    <w:rsid w:val="005B7C4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0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1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4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8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1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0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1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6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9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7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8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1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1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8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1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1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26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4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4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44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3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8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1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16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401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51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120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6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2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43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02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62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9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59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85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21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23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10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11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62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38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9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96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00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74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98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42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66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89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28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12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4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26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8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48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05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44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70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47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44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9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99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9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55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09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9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15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98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55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65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70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35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9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36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80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16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6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1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80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31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09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19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92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23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74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09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30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1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54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5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89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31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63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7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6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15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74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93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60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6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78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51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87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79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54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81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68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88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54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35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1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32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80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07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10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95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7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54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65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88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80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31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50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25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56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26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99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73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3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57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10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03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65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56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75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9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26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97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25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8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00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66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04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30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31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02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79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62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39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66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7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85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55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3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87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68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58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6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13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38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15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51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09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69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51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56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22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46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54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98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13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05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8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37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09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90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26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82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9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6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93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58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1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59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40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9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43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93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41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30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83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2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69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7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67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86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90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35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1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0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47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4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9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0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61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2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91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53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93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40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57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96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27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19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4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48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8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4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0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19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98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26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9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94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86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3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18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60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70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82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09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28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5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64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3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84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3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57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0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06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7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1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2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92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31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8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18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60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22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54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59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8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83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56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8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0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3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88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73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26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55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7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73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50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48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0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0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6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26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52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50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98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64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83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51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77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2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82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29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8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21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03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4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5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95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23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01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39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03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39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67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41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1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8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91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ueladavis123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duela-davi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2190DB-A01E-47C5-8B28-DE265364F2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7635</TotalTime>
  <Pages>2</Pages>
  <Words>467</Words>
  <Characters>3105</Characters>
  <Application>Microsoft Office Word</Application>
  <DocSecurity>0</DocSecurity>
  <Lines>79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</vt:lpstr>
    </vt:vector>
  </TitlesOfParts>
  <Company/>
  <LinksUpToDate>false</LinksUpToDate>
  <CharactersWithSpaces>3523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creator>DUELA DAVIS</dc:creator>
  <cp:lastModifiedBy>Duela Chiramal Davis</cp:lastModifiedBy>
  <cp:revision>82</cp:revision>
  <cp:lastPrinted>2025-08-27T15:04:00Z</cp:lastPrinted>
  <dcterms:created xsi:type="dcterms:W3CDTF">2025-08-28T17:35:00Z</dcterms:created>
  <dcterms:modified xsi:type="dcterms:W3CDTF">2025-10-30T19:44:00Z</dcterms:modified>
</cp:coreProperties>
</file>