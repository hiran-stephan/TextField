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D6C67" w14:textId="77777777" w:rsidR="001927BF" w:rsidRPr="000451DD" w:rsidRDefault="001927BF" w:rsidP="000451DD">
      <w:pPr>
        <w:pBdr>
          <w:bottom w:val="single" w:sz="6" w:space="0" w:color="FFFFFF"/>
        </w:pBdr>
        <w:spacing w:line="276" w:lineRule="auto"/>
        <w:jc w:val="center"/>
        <w:rPr>
          <w:b/>
          <w:bCs/>
          <w:caps/>
          <w:color w:val="000000" w:themeColor="text1"/>
        </w:rPr>
      </w:pPr>
    </w:p>
    <w:p w14:paraId="1186CC5C" w14:textId="69ADDE7E" w:rsidR="00B0723B" w:rsidRPr="000451DD" w:rsidRDefault="00000000" w:rsidP="000451DD">
      <w:pPr>
        <w:pBdr>
          <w:bottom w:val="single" w:sz="6" w:space="0" w:color="FFFFFF"/>
        </w:pBdr>
        <w:spacing w:line="276" w:lineRule="auto"/>
        <w:jc w:val="center"/>
        <w:rPr>
          <w:b/>
          <w:bCs/>
          <w:caps/>
          <w:color w:val="000000" w:themeColor="text1"/>
        </w:rPr>
      </w:pPr>
      <w:r w:rsidRPr="000451DD">
        <w:rPr>
          <w:b/>
          <w:bCs/>
          <w:caps/>
          <w:color w:val="000000" w:themeColor="text1"/>
        </w:rPr>
        <w:t>DUELA DAVIS</w:t>
      </w:r>
    </w:p>
    <w:p w14:paraId="7B5A9EBD" w14:textId="77777777" w:rsidR="00B0723B" w:rsidRPr="000451DD" w:rsidRDefault="00000000" w:rsidP="000451DD">
      <w:pPr>
        <w:pBdr>
          <w:bottom w:val="single" w:sz="6" w:space="0" w:color="FFFFFF"/>
        </w:pBdr>
        <w:spacing w:line="276" w:lineRule="auto"/>
        <w:jc w:val="center"/>
        <w:rPr>
          <w:color w:val="000000" w:themeColor="text1"/>
        </w:rPr>
      </w:pPr>
      <w:r w:rsidRPr="000451DD">
        <w:rPr>
          <w:color w:val="000000" w:themeColor="text1"/>
        </w:rPr>
        <w:t>Toronto, Ontario</w:t>
      </w:r>
    </w:p>
    <w:p w14:paraId="5E88B723" w14:textId="2FAD8EBE" w:rsidR="00B0723B" w:rsidRPr="000451DD" w:rsidRDefault="00000000" w:rsidP="000451DD">
      <w:pPr>
        <w:pBdr>
          <w:bottom w:val="single" w:sz="6" w:space="0" w:color="FFFFFF"/>
        </w:pBdr>
        <w:spacing w:line="276" w:lineRule="auto"/>
        <w:jc w:val="center"/>
        <w:rPr>
          <w:color w:val="000000" w:themeColor="text1"/>
        </w:rPr>
      </w:pPr>
      <w:r w:rsidRPr="000451DD">
        <w:rPr>
          <w:color w:val="000000" w:themeColor="text1"/>
        </w:rPr>
        <w:t>905</w:t>
      </w:r>
      <w:r w:rsidRPr="000451DD">
        <w:rPr>
          <w:color w:val="000000" w:themeColor="text1"/>
        </w:rPr>
        <w:noBreakHyphen/>
        <w:t>598</w:t>
      </w:r>
      <w:r w:rsidRPr="000451DD">
        <w:rPr>
          <w:color w:val="000000" w:themeColor="text1"/>
        </w:rPr>
        <w:noBreakHyphen/>
        <w:t>2349 • </w:t>
      </w:r>
      <w:hyperlink r:id="rId8" w:history="1">
        <w:r w:rsidR="00FA5E73" w:rsidRPr="000451DD">
          <w:rPr>
            <w:rStyle w:val="Hyperlink"/>
          </w:rPr>
          <w:t>dueladavis123@gmail.com</w:t>
        </w:r>
      </w:hyperlink>
    </w:p>
    <w:p w14:paraId="3DE6AAEF" w14:textId="77777777" w:rsidR="00B0723B" w:rsidRPr="000451DD" w:rsidRDefault="00B0723B" w:rsidP="000451DD">
      <w:pPr>
        <w:pBdr>
          <w:bottom w:val="single" w:sz="6" w:space="0" w:color="FFFFFF"/>
        </w:pBdr>
        <w:spacing w:line="276" w:lineRule="auto"/>
        <w:jc w:val="center"/>
        <w:rPr>
          <w:color w:val="000000" w:themeColor="text1"/>
        </w:rPr>
      </w:pPr>
      <w:hyperlink r:id="rId9" w:history="1">
        <w:r w:rsidRPr="000451DD">
          <w:rPr>
            <w:color w:val="000000" w:themeColor="text1"/>
            <w:u w:val="single" w:color="0563C1"/>
          </w:rPr>
          <w:t>www.linkedin.com/in/duela</w:t>
        </w:r>
        <w:r w:rsidRPr="000451DD">
          <w:rPr>
            <w:color w:val="000000" w:themeColor="text1"/>
            <w:u w:val="single" w:color="0563C1"/>
          </w:rPr>
          <w:noBreakHyphen/>
          <w:t>davis</w:t>
        </w:r>
      </w:hyperlink>
    </w:p>
    <w:p w14:paraId="553857E8" w14:textId="77777777" w:rsidR="00B0723B" w:rsidRPr="000451DD" w:rsidRDefault="00B0723B" w:rsidP="000451DD">
      <w:pPr>
        <w:spacing w:line="276" w:lineRule="auto"/>
        <w:rPr>
          <w:color w:val="000000" w:themeColor="text1"/>
        </w:rPr>
      </w:pPr>
    </w:p>
    <w:p w14:paraId="31BC1CD3" w14:textId="4D12FDF7" w:rsidR="00F63AEC" w:rsidRPr="000451DD" w:rsidRDefault="00000000" w:rsidP="000451DD">
      <w:pPr>
        <w:pBdr>
          <w:bottom w:val="single" w:sz="6" w:space="0" w:color="000000"/>
        </w:pBdr>
        <w:spacing w:line="276" w:lineRule="auto"/>
        <w:jc w:val="center"/>
        <w:rPr>
          <w:b/>
          <w:bCs/>
          <w:caps/>
          <w:color w:val="000000" w:themeColor="text1"/>
        </w:rPr>
      </w:pPr>
      <w:r w:rsidRPr="000451DD">
        <w:rPr>
          <w:b/>
          <w:bCs/>
          <w:caps/>
          <w:color w:val="000000" w:themeColor="text1"/>
        </w:rPr>
        <w:t>profile</w:t>
      </w:r>
    </w:p>
    <w:p w14:paraId="43C95521" w14:textId="77777777" w:rsidR="00A6726C" w:rsidRPr="000451DD" w:rsidRDefault="00A6726C" w:rsidP="000451DD">
      <w:pPr>
        <w:spacing w:line="276" w:lineRule="auto"/>
        <w:jc w:val="both"/>
        <w:rPr>
          <w:color w:val="000000" w:themeColor="text1"/>
        </w:rPr>
      </w:pPr>
    </w:p>
    <w:p w14:paraId="79C4A5A5" w14:textId="09532647" w:rsidR="006E68F4" w:rsidRPr="000451DD" w:rsidRDefault="0046516D" w:rsidP="000451DD">
      <w:pPr>
        <w:spacing w:line="276" w:lineRule="auto"/>
        <w:jc w:val="both"/>
        <w:rPr>
          <w:color w:val="000000" w:themeColor="text1"/>
          <w:lang w:val="en-CA"/>
        </w:rPr>
      </w:pPr>
      <w:r w:rsidRPr="0046516D">
        <w:rPr>
          <w:color w:val="000000" w:themeColor="text1"/>
        </w:rPr>
        <w:t xml:space="preserve">Analytical and detail-oriented professional with more than 3 years of experience in data validation, compliance support, and process accuracy. </w:t>
      </w:r>
      <w:r w:rsidRPr="0046516D">
        <w:rPr>
          <w:color w:val="000000" w:themeColor="text1"/>
        </w:rPr>
        <w:t>I am skilled</w:t>
      </w:r>
      <w:r w:rsidRPr="0046516D">
        <w:rPr>
          <w:color w:val="000000" w:themeColor="text1"/>
        </w:rPr>
        <w:t xml:space="preserve"> in transaction analysis, exception handling, and quality control for operational and financial data. Adept at identifying irregularities, investigating root causes, and maintaining documentation accuracy to support compliance with organizational policies. Strong collaborator with proven ability to meet deadlines, manage multiple deliverables, and uphold accuracy in high-volume environments. Seeking to contribute analytical, investigative, and QA expertise as a </w:t>
      </w:r>
      <w:r w:rsidRPr="0046516D">
        <w:rPr>
          <w:b/>
          <w:bCs/>
          <w:color w:val="000000" w:themeColor="text1"/>
        </w:rPr>
        <w:t>Sanctions and Transactions Monitoring Analyst</w:t>
      </w:r>
      <w:r w:rsidRPr="0046516D">
        <w:rPr>
          <w:color w:val="000000" w:themeColor="text1"/>
        </w:rPr>
        <w:t xml:space="preserve"> with CIBC</w:t>
      </w:r>
      <w:r w:rsidR="00C1762C" w:rsidRPr="00C1762C">
        <w:rPr>
          <w:color w:val="000000" w:themeColor="text1"/>
        </w:rPr>
        <w:t>.</w:t>
      </w:r>
    </w:p>
    <w:p w14:paraId="58AF287E" w14:textId="77777777" w:rsidR="00715C97" w:rsidRPr="000451DD" w:rsidRDefault="00715C97" w:rsidP="000451DD">
      <w:pPr>
        <w:spacing w:line="276" w:lineRule="auto"/>
        <w:jc w:val="both"/>
        <w:rPr>
          <w:color w:val="000000" w:themeColor="text1"/>
          <w:lang w:val="en-CA"/>
        </w:rPr>
      </w:pPr>
    </w:p>
    <w:p w14:paraId="64951188" w14:textId="776CE1B7" w:rsidR="00F63AEC" w:rsidRPr="000451DD" w:rsidRDefault="00A24C20" w:rsidP="000451DD">
      <w:pPr>
        <w:pBdr>
          <w:bottom w:val="single" w:sz="6" w:space="1" w:color="000000"/>
        </w:pBdr>
        <w:spacing w:line="276" w:lineRule="auto"/>
        <w:jc w:val="center"/>
        <w:rPr>
          <w:b/>
          <w:bCs/>
          <w:caps/>
          <w:color w:val="000000" w:themeColor="text1"/>
        </w:rPr>
      </w:pPr>
      <w:r w:rsidRPr="000451DD">
        <w:rPr>
          <w:b/>
          <w:bCs/>
          <w:caps/>
          <w:color w:val="000000" w:themeColor="text1"/>
        </w:rPr>
        <w:t xml:space="preserve"> </w:t>
      </w:r>
      <w:r w:rsidR="00710C13" w:rsidRPr="000451DD">
        <w:rPr>
          <w:b/>
          <w:bCs/>
          <w:caps/>
          <w:color w:val="000000" w:themeColor="text1"/>
        </w:rPr>
        <w:t>CORE</w:t>
      </w:r>
      <w:r w:rsidRPr="000451DD">
        <w:rPr>
          <w:b/>
          <w:bCs/>
          <w:caps/>
          <w:color w:val="000000" w:themeColor="text1"/>
        </w:rPr>
        <w:t xml:space="preserve"> </w:t>
      </w:r>
      <w:r w:rsidR="00F63AEC" w:rsidRPr="000451DD">
        <w:rPr>
          <w:b/>
          <w:bCs/>
          <w:caps/>
          <w:color w:val="000000" w:themeColor="text1"/>
        </w:rPr>
        <w:t>skills</w:t>
      </w:r>
    </w:p>
    <w:p w14:paraId="5E059256" w14:textId="7189A768" w:rsidR="0046516D" w:rsidRDefault="0046516D" w:rsidP="0046516D">
      <w:pPr>
        <w:pStyle w:val="NormalWeb"/>
        <w:numPr>
          <w:ilvl w:val="0"/>
          <w:numId w:val="125"/>
        </w:numPr>
      </w:pPr>
      <w:r>
        <w:t>Transaction Monitoring and Data Validation</w:t>
      </w:r>
    </w:p>
    <w:p w14:paraId="16CBDB2A" w14:textId="26FE58E2" w:rsidR="0046516D" w:rsidRDefault="0046516D" w:rsidP="0046516D">
      <w:pPr>
        <w:pStyle w:val="NormalWeb"/>
        <w:numPr>
          <w:ilvl w:val="0"/>
          <w:numId w:val="125"/>
        </w:numPr>
      </w:pPr>
      <w:r>
        <w:t>Risk and Compliance Analysis</w:t>
      </w:r>
    </w:p>
    <w:p w14:paraId="25A39FA5" w14:textId="34DE2E4F" w:rsidR="0046516D" w:rsidRDefault="0046516D" w:rsidP="0046516D">
      <w:pPr>
        <w:pStyle w:val="NormalWeb"/>
        <w:numPr>
          <w:ilvl w:val="0"/>
          <w:numId w:val="125"/>
        </w:numPr>
      </w:pPr>
      <w:r>
        <w:t>Payment and Sanctions Screening (L1 Review Exposure)</w:t>
      </w:r>
    </w:p>
    <w:p w14:paraId="11303810" w14:textId="08F32442" w:rsidR="0046516D" w:rsidRDefault="0046516D" w:rsidP="0046516D">
      <w:pPr>
        <w:pStyle w:val="NormalWeb"/>
        <w:numPr>
          <w:ilvl w:val="0"/>
          <w:numId w:val="125"/>
        </w:numPr>
      </w:pPr>
      <w:r>
        <w:t>Financial Operations Support</w:t>
      </w:r>
    </w:p>
    <w:p w14:paraId="01E37D5B" w14:textId="7E6E06C3" w:rsidR="0046516D" w:rsidRDefault="0046516D" w:rsidP="0046516D">
      <w:pPr>
        <w:pStyle w:val="NormalWeb"/>
        <w:numPr>
          <w:ilvl w:val="0"/>
          <w:numId w:val="125"/>
        </w:numPr>
      </w:pPr>
      <w:r>
        <w:t>Analytical Problem Solving and Reporting</w:t>
      </w:r>
    </w:p>
    <w:p w14:paraId="0F4CC0BD" w14:textId="14ABB60E" w:rsidR="0046516D" w:rsidRDefault="0046516D" w:rsidP="0046516D">
      <w:pPr>
        <w:pStyle w:val="NormalWeb"/>
        <w:numPr>
          <w:ilvl w:val="0"/>
          <w:numId w:val="125"/>
        </w:numPr>
      </w:pPr>
      <w:r>
        <w:t>Exception Handling and Investigation</w:t>
      </w:r>
    </w:p>
    <w:p w14:paraId="0E8ABA61" w14:textId="0B14FA01" w:rsidR="0046516D" w:rsidRDefault="0046516D" w:rsidP="0046516D">
      <w:pPr>
        <w:pStyle w:val="NormalWeb"/>
        <w:numPr>
          <w:ilvl w:val="0"/>
          <w:numId w:val="125"/>
        </w:numPr>
      </w:pPr>
      <w:r>
        <w:t>QA Documentation and Process Controls</w:t>
      </w:r>
    </w:p>
    <w:p w14:paraId="7B1CC9B1" w14:textId="21DA215E" w:rsidR="0046516D" w:rsidRDefault="0046516D" w:rsidP="0046516D">
      <w:pPr>
        <w:pStyle w:val="NormalWeb"/>
        <w:numPr>
          <w:ilvl w:val="0"/>
          <w:numId w:val="125"/>
        </w:numPr>
      </w:pPr>
      <w:r>
        <w:t>MS Excel (Advanced Formulas, PivotTables, VLOOKUP)</w:t>
      </w:r>
    </w:p>
    <w:p w14:paraId="1A727CD2" w14:textId="1456B75C" w:rsidR="0046516D" w:rsidRDefault="0046516D" w:rsidP="0046516D">
      <w:pPr>
        <w:pStyle w:val="NormalWeb"/>
        <w:numPr>
          <w:ilvl w:val="0"/>
          <w:numId w:val="125"/>
        </w:numPr>
      </w:pPr>
      <w:r>
        <w:t>Power BI and SQL (Basics)</w:t>
      </w:r>
    </w:p>
    <w:p w14:paraId="352B3EF5" w14:textId="41AABF05" w:rsidR="0046516D" w:rsidRDefault="0046516D" w:rsidP="0046516D">
      <w:pPr>
        <w:pStyle w:val="NormalWeb"/>
        <w:numPr>
          <w:ilvl w:val="0"/>
          <w:numId w:val="125"/>
        </w:numPr>
      </w:pPr>
      <w:r>
        <w:t>Time</w:t>
      </w:r>
      <w:r>
        <w:t xml:space="preserve"> Management and Accountability</w:t>
      </w:r>
    </w:p>
    <w:p w14:paraId="571B1F75" w14:textId="213E1EE7" w:rsidR="0046516D" w:rsidRDefault="0046516D" w:rsidP="0046516D">
      <w:pPr>
        <w:pStyle w:val="NormalWeb"/>
        <w:numPr>
          <w:ilvl w:val="0"/>
          <w:numId w:val="125"/>
        </w:numPr>
      </w:pPr>
      <w:r>
        <w:t>Collaboration and Relationship Management</w:t>
      </w:r>
    </w:p>
    <w:p w14:paraId="173F9E08" w14:textId="00D71DBA" w:rsidR="00B0723B" w:rsidRPr="000451DD" w:rsidRDefault="00F63AEC" w:rsidP="000451DD">
      <w:pPr>
        <w:pBdr>
          <w:bottom w:val="single" w:sz="6" w:space="0" w:color="000000"/>
        </w:pBdr>
        <w:spacing w:line="276" w:lineRule="auto"/>
        <w:jc w:val="center"/>
        <w:rPr>
          <w:b/>
          <w:bCs/>
          <w:caps/>
          <w:color w:val="000000" w:themeColor="text1"/>
        </w:rPr>
      </w:pPr>
      <w:r w:rsidRPr="000451DD">
        <w:rPr>
          <w:b/>
          <w:bCs/>
          <w:caps/>
          <w:color w:val="000000" w:themeColor="text1"/>
        </w:rPr>
        <w:t>PROFESSIONAL EXPERIENCE</w:t>
      </w:r>
    </w:p>
    <w:p w14:paraId="1A1DEF2A" w14:textId="0B11D2B1" w:rsidR="000451DD" w:rsidRPr="00515602" w:rsidRDefault="0046516D" w:rsidP="00510CDC">
      <w:pPr>
        <w:pStyle w:val="NormalWeb"/>
        <w:spacing w:line="276" w:lineRule="auto"/>
        <w:rPr>
          <w:color w:val="000000" w:themeColor="text1"/>
        </w:rPr>
      </w:pPr>
      <w:r w:rsidRPr="0046516D">
        <w:rPr>
          <w:b/>
          <w:bCs/>
          <w:color w:val="000000" w:themeColor="text1"/>
          <w:lang w:val="en-US" w:eastAsia="en-US"/>
        </w:rPr>
        <w:t xml:space="preserve">Process &amp; Compliance </w:t>
      </w:r>
      <w:r w:rsidR="00C1762C" w:rsidRPr="00C1762C">
        <w:rPr>
          <w:b/>
          <w:bCs/>
          <w:color w:val="000000" w:themeColor="text1"/>
          <w:lang w:val="en-US" w:eastAsia="en-US"/>
        </w:rPr>
        <w:t>Analyst</w:t>
      </w:r>
      <w:r w:rsidR="00515602">
        <w:rPr>
          <w:b/>
          <w:bCs/>
          <w:color w:val="000000" w:themeColor="text1"/>
          <w:lang w:val="en-US" w:eastAsia="en-US"/>
        </w:rPr>
        <w:t xml:space="preserve">                                                                                     </w:t>
      </w:r>
      <w:r w:rsidR="00510CDC">
        <w:rPr>
          <w:b/>
          <w:bCs/>
          <w:color w:val="000000" w:themeColor="text1"/>
          <w:lang w:val="en-US" w:eastAsia="en-US"/>
        </w:rPr>
        <w:t xml:space="preserve">            </w:t>
      </w:r>
      <w:r w:rsidR="000451DD" w:rsidRPr="00510CDC">
        <w:rPr>
          <w:i/>
          <w:iCs/>
          <w:color w:val="000000" w:themeColor="text1"/>
          <w:lang w:val="en-US" w:eastAsia="en-US"/>
        </w:rPr>
        <w:t>Bloom ‘N Loom Communication Clinic – Brampton, Ontario</w:t>
      </w:r>
      <w:r w:rsidR="000451DD" w:rsidRPr="00515602">
        <w:rPr>
          <w:color w:val="000000" w:themeColor="text1"/>
          <w:lang w:val="en-US" w:eastAsia="en-US"/>
        </w:rPr>
        <w:t xml:space="preserve">             </w:t>
      </w:r>
      <w:r w:rsidR="00510CDC">
        <w:rPr>
          <w:color w:val="000000" w:themeColor="text1"/>
          <w:lang w:val="en-US" w:eastAsia="en-US"/>
        </w:rPr>
        <w:t xml:space="preserve">             </w:t>
      </w:r>
      <w:r w:rsidR="000451DD" w:rsidRPr="00515602">
        <w:rPr>
          <w:i/>
          <w:iCs/>
          <w:color w:val="000000" w:themeColor="text1"/>
          <w:lang w:val="en-US" w:eastAsia="en-US"/>
        </w:rPr>
        <w:t>Jun 2025 – Present</w:t>
      </w:r>
    </w:p>
    <w:p w14:paraId="7E999000" w14:textId="622703AF" w:rsidR="0046516D" w:rsidRDefault="0046516D" w:rsidP="0046516D">
      <w:pPr>
        <w:pStyle w:val="NormalWeb"/>
        <w:numPr>
          <w:ilvl w:val="0"/>
          <w:numId w:val="147"/>
        </w:numPr>
      </w:pPr>
      <w:r>
        <w:t>Perform detailed data validation and compliance checks on internal transactions and reporting outputs.</w:t>
      </w:r>
    </w:p>
    <w:p w14:paraId="643645B6" w14:textId="07662956" w:rsidR="0046516D" w:rsidRDefault="0046516D" w:rsidP="0046516D">
      <w:pPr>
        <w:pStyle w:val="NormalWeb"/>
        <w:numPr>
          <w:ilvl w:val="0"/>
          <w:numId w:val="147"/>
        </w:numPr>
      </w:pPr>
      <w:r>
        <w:t>Analyze and review information to identify discrepancies, escalating potential irregularities for investigation.</w:t>
      </w:r>
    </w:p>
    <w:p w14:paraId="111D3EBF" w14:textId="7F897650" w:rsidR="0046516D" w:rsidRDefault="0046516D" w:rsidP="0046516D">
      <w:pPr>
        <w:pStyle w:val="NormalWeb"/>
        <w:numPr>
          <w:ilvl w:val="0"/>
          <w:numId w:val="147"/>
        </w:numPr>
      </w:pPr>
      <w:r>
        <w:t>Apply QA methodologies to strengthen documentation, workflow efficiency, and reporting accuracy.</w:t>
      </w:r>
    </w:p>
    <w:p w14:paraId="29FCE0E2" w14:textId="1C58F39B" w:rsidR="0046516D" w:rsidRDefault="0046516D" w:rsidP="0046516D">
      <w:pPr>
        <w:pStyle w:val="NormalWeb"/>
        <w:numPr>
          <w:ilvl w:val="0"/>
          <w:numId w:val="147"/>
        </w:numPr>
      </w:pPr>
      <w:r>
        <w:t>Collaborate with managers to track exceptions, support audit requests, and maintain up-to-date compliance records.</w:t>
      </w:r>
    </w:p>
    <w:p w14:paraId="25F07BC5" w14:textId="0E6F690A" w:rsidR="00510CDC" w:rsidRDefault="0046516D" w:rsidP="0046516D">
      <w:pPr>
        <w:pStyle w:val="NormalWeb"/>
        <w:numPr>
          <w:ilvl w:val="0"/>
          <w:numId w:val="147"/>
        </w:numPr>
      </w:pPr>
      <w:r>
        <w:t>Manage multiple priorities and meet tight deadlines while ensuring data integrity and accountability.</w:t>
      </w:r>
    </w:p>
    <w:p w14:paraId="7ED80F16" w14:textId="255F3FD2" w:rsidR="00086D6D" w:rsidRPr="000451DD" w:rsidRDefault="002C786F" w:rsidP="00510CDC">
      <w:pPr>
        <w:pStyle w:val="NormalWeb"/>
        <w:spacing w:line="276" w:lineRule="auto"/>
        <w:rPr>
          <w:i/>
          <w:iCs/>
          <w:color w:val="000000" w:themeColor="text1"/>
          <w:lang w:val="en-US" w:eastAsia="en-US"/>
        </w:rPr>
      </w:pPr>
      <w:r w:rsidRPr="002C786F">
        <w:rPr>
          <w:b/>
          <w:bCs/>
          <w:color w:val="000000" w:themeColor="text1"/>
          <w:lang w:val="en-US" w:eastAsia="en-US"/>
        </w:rPr>
        <w:lastRenderedPageBreak/>
        <w:t xml:space="preserve">Administrative &amp; </w:t>
      </w:r>
      <w:r w:rsidR="0046516D">
        <w:rPr>
          <w:b/>
          <w:bCs/>
          <w:color w:val="000000" w:themeColor="text1"/>
          <w:lang w:val="en-US" w:eastAsia="en-US"/>
        </w:rPr>
        <w:t>Data</w:t>
      </w:r>
      <w:r w:rsidRPr="002C786F">
        <w:rPr>
          <w:b/>
          <w:bCs/>
          <w:color w:val="000000" w:themeColor="text1"/>
          <w:lang w:val="en-US" w:eastAsia="en-US"/>
        </w:rPr>
        <w:t xml:space="preserve"> Support Associate</w:t>
      </w:r>
      <w:r w:rsidR="00086D6D" w:rsidRPr="000451DD">
        <w:rPr>
          <w:b/>
          <w:bCs/>
          <w:color w:val="000000" w:themeColor="text1"/>
          <w:lang w:val="en-US" w:eastAsia="en-US"/>
        </w:rPr>
        <w:br/>
      </w:r>
      <w:r w:rsidR="00086D6D" w:rsidRPr="00510CDC">
        <w:rPr>
          <w:i/>
          <w:iCs/>
          <w:color w:val="000000" w:themeColor="text1"/>
          <w:lang w:val="en-US" w:eastAsia="en-US"/>
        </w:rPr>
        <w:t>Metadata Technologies – Kochi, India</w:t>
      </w:r>
      <w:r w:rsidR="00086D6D" w:rsidRPr="000451DD">
        <w:rPr>
          <w:color w:val="000000" w:themeColor="text1"/>
          <w:lang w:val="en-US" w:eastAsia="en-US"/>
        </w:rPr>
        <w:t xml:space="preserve">                                               </w:t>
      </w:r>
      <w:r w:rsidR="00510CDC">
        <w:rPr>
          <w:color w:val="000000" w:themeColor="text1"/>
          <w:lang w:val="en-US" w:eastAsia="en-US"/>
        </w:rPr>
        <w:t xml:space="preserve">    </w:t>
      </w:r>
      <w:r w:rsidR="00086D6D" w:rsidRPr="000451DD">
        <w:rPr>
          <w:i/>
          <w:iCs/>
          <w:color w:val="000000" w:themeColor="text1"/>
          <w:lang w:val="en-US" w:eastAsia="en-US"/>
        </w:rPr>
        <w:t>Mar 2019 – Jul 2021</w:t>
      </w:r>
    </w:p>
    <w:p w14:paraId="69E71691" w14:textId="11DB6AB0" w:rsidR="0046516D" w:rsidRDefault="0046516D" w:rsidP="0046516D">
      <w:pPr>
        <w:pStyle w:val="NormalWeb"/>
        <w:numPr>
          <w:ilvl w:val="0"/>
          <w:numId w:val="149"/>
        </w:numPr>
      </w:pPr>
      <w:r>
        <w:t>Conducted comprehensive data analysis and record verification for project and client files.</w:t>
      </w:r>
    </w:p>
    <w:p w14:paraId="61599B6E" w14:textId="49A243F5" w:rsidR="0046516D" w:rsidRDefault="0046516D" w:rsidP="0046516D">
      <w:pPr>
        <w:pStyle w:val="NormalWeb"/>
        <w:numPr>
          <w:ilvl w:val="0"/>
          <w:numId w:val="149"/>
        </w:numPr>
      </w:pPr>
      <w:r>
        <w:t>Supported bid and contract documentation to ensure accuracy and compliance with corporate standards.</w:t>
      </w:r>
    </w:p>
    <w:p w14:paraId="45ACB43C" w14:textId="124119CE" w:rsidR="0046516D" w:rsidRDefault="0046516D" w:rsidP="0046516D">
      <w:pPr>
        <w:pStyle w:val="NormalWeb"/>
        <w:numPr>
          <w:ilvl w:val="0"/>
          <w:numId w:val="149"/>
        </w:numPr>
      </w:pPr>
      <w:r>
        <w:t>Resolved data discrepancies through collaboration with cross-functional teams and maintained error-free records.</w:t>
      </w:r>
    </w:p>
    <w:p w14:paraId="0C04EDC4" w14:textId="4F2CC869" w:rsidR="00C26385" w:rsidRDefault="0046516D" w:rsidP="0046516D">
      <w:pPr>
        <w:pStyle w:val="NormalWeb"/>
        <w:numPr>
          <w:ilvl w:val="0"/>
          <w:numId w:val="149"/>
        </w:numPr>
      </w:pPr>
      <w:r>
        <w:t>Generated reports and performance metrics that improved traceability and operational reporting quality.</w:t>
      </w:r>
    </w:p>
    <w:p w14:paraId="0B5CEDD9" w14:textId="06F8AA05" w:rsidR="00086D6D" w:rsidRPr="000451DD" w:rsidRDefault="00086D6D" w:rsidP="000451DD">
      <w:pPr>
        <w:pStyle w:val="NormalWeb"/>
        <w:spacing w:line="276" w:lineRule="auto"/>
        <w:jc w:val="center"/>
        <w:rPr>
          <w:b/>
          <w:bCs/>
        </w:rPr>
      </w:pPr>
      <w:r w:rsidRPr="000451DD">
        <w:rPr>
          <w:b/>
          <w:bCs/>
          <w:noProof/>
        </w:rPr>
        <mc:AlternateContent>
          <mc:Choice Requires="wps">
            <w:drawing>
              <wp:anchor distT="0" distB="0" distL="114300" distR="114300" simplePos="0" relativeHeight="251662336" behindDoc="0" locked="0" layoutInCell="1" allowOverlap="1" wp14:anchorId="0C9F348C" wp14:editId="13EB040C">
                <wp:simplePos x="0" y="0"/>
                <wp:positionH relativeFrom="margin">
                  <wp:align>right</wp:align>
                </wp:positionH>
                <wp:positionV relativeFrom="paragraph">
                  <wp:posOffset>231775</wp:posOffset>
                </wp:positionV>
                <wp:extent cx="5890260" cy="38100"/>
                <wp:effectExtent l="0" t="0" r="34290" b="19050"/>
                <wp:wrapNone/>
                <wp:docPr id="392871621" name="Straight Connector 3"/>
                <wp:cNvGraphicFramePr/>
                <a:graphic xmlns:a="http://schemas.openxmlformats.org/drawingml/2006/main">
                  <a:graphicData uri="http://schemas.microsoft.com/office/word/2010/wordprocessingShape">
                    <wps:wsp>
                      <wps:cNvCnPr/>
                      <wps:spPr>
                        <a:xfrm flipV="1">
                          <a:off x="0" y="0"/>
                          <a:ext cx="589026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6977C1" id="Straight Connector 3" o:spid="_x0000_s1026" style="position:absolute;flip:y;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2.6pt,18.25pt" to="876.4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" strokecolor="black [3200]" strokeweight=".5pt">
                <v:stroke joinstyle="miter"/>
                <w10:wrap anchorx="margin"/>
              </v:line>
            </w:pict>
          </mc:Fallback>
        </mc:AlternateContent>
      </w:r>
      <w:r w:rsidRPr="000451DD">
        <w:rPr>
          <w:b/>
          <w:bCs/>
        </w:rPr>
        <w:t>ACADEMIC PROJECT EXPERIENCE</w:t>
      </w:r>
    </w:p>
    <w:p w14:paraId="071D5941" w14:textId="24A8D7FC" w:rsidR="00086D6D" w:rsidRPr="000451DD" w:rsidRDefault="002C786F" w:rsidP="000451DD">
      <w:pPr>
        <w:pStyle w:val="NormalWeb"/>
        <w:spacing w:line="276" w:lineRule="auto"/>
      </w:pPr>
      <w:r w:rsidRPr="002C786F">
        <w:rPr>
          <w:b/>
          <w:bCs/>
          <w:lang w:val="en-US"/>
        </w:rPr>
        <w:t>Quality Assurance &amp; Data Accuracy Project (Academic)</w:t>
      </w:r>
      <w:r w:rsidR="00086D6D" w:rsidRPr="000451DD">
        <w:br/>
        <w:t>Lambton College – Mississauga, ON</w:t>
      </w:r>
      <w:r w:rsidR="00515602">
        <w:t xml:space="preserve">                                                             </w:t>
      </w:r>
      <w:r w:rsidR="00086D6D" w:rsidRPr="000451DD">
        <w:rPr>
          <w:i/>
          <w:iCs/>
        </w:rPr>
        <w:t>Jan 2025 – Apr 2025</w:t>
      </w:r>
    </w:p>
    <w:p w14:paraId="042E200D" w14:textId="45522013" w:rsidR="0046516D" w:rsidRDefault="0046516D" w:rsidP="0046516D">
      <w:pPr>
        <w:pStyle w:val="NormalWeb"/>
        <w:numPr>
          <w:ilvl w:val="0"/>
          <w:numId w:val="140"/>
        </w:numPr>
      </w:pPr>
      <w:r>
        <w:t>Validated ERP and financial-style data sets to ensure compliance and accuracy.</w:t>
      </w:r>
    </w:p>
    <w:p w14:paraId="789032F0" w14:textId="3AB0D376" w:rsidR="0046516D" w:rsidRDefault="0046516D" w:rsidP="0046516D">
      <w:pPr>
        <w:pStyle w:val="NormalWeb"/>
        <w:numPr>
          <w:ilvl w:val="0"/>
          <w:numId w:val="140"/>
        </w:numPr>
      </w:pPr>
      <w:r>
        <w:t>Logged, tracked, and analyzed test results to identify data anomalies and process risks.</w:t>
      </w:r>
    </w:p>
    <w:p w14:paraId="4EFF256F" w14:textId="260013DA" w:rsidR="0046516D" w:rsidRDefault="0046516D" w:rsidP="0046516D">
      <w:pPr>
        <w:pStyle w:val="NormalWeb"/>
        <w:numPr>
          <w:ilvl w:val="0"/>
          <w:numId w:val="140"/>
        </w:numPr>
      </w:pPr>
      <w:r>
        <w:t>Reinforced skills in audit documentation, data governance, and transaction traceability.</w:t>
      </w:r>
    </w:p>
    <w:p w14:paraId="3F6118C8" w14:textId="471DF796" w:rsidR="00F63AEC" w:rsidRPr="000451DD" w:rsidRDefault="00F63AEC" w:rsidP="000451DD">
      <w:pPr>
        <w:pBdr>
          <w:bottom w:val="single" w:sz="6" w:space="0" w:color="000000"/>
        </w:pBdr>
        <w:spacing w:line="276" w:lineRule="auto"/>
        <w:jc w:val="center"/>
        <w:rPr>
          <w:b/>
          <w:bCs/>
          <w:caps/>
          <w:color w:val="000000" w:themeColor="text1"/>
        </w:rPr>
      </w:pPr>
      <w:r w:rsidRPr="000451DD">
        <w:rPr>
          <w:b/>
          <w:bCs/>
          <w:caps/>
          <w:color w:val="000000" w:themeColor="text1"/>
        </w:rPr>
        <w:t>education</w:t>
      </w:r>
      <w:r w:rsidR="00086D6D" w:rsidRPr="000451DD">
        <w:rPr>
          <w:b/>
          <w:bCs/>
          <w:caps/>
          <w:color w:val="000000" w:themeColor="text1"/>
        </w:rPr>
        <w:t xml:space="preserve"> &amp; CERTIFICATION</w:t>
      </w:r>
    </w:p>
    <w:p w14:paraId="0CF08FDF" w14:textId="77777777" w:rsidR="00A6726C" w:rsidRPr="000451DD" w:rsidRDefault="00A6726C" w:rsidP="000451DD">
      <w:pPr>
        <w:spacing w:line="276" w:lineRule="auto"/>
        <w:rPr>
          <w:b/>
          <w:bCs/>
          <w:color w:val="000000" w:themeColor="text1"/>
          <w:lang w:val="en-CA"/>
        </w:rPr>
      </w:pPr>
    </w:p>
    <w:p w14:paraId="46D07B53" w14:textId="409AC7D2" w:rsidR="00F63AEC" w:rsidRPr="000451DD" w:rsidRDefault="00F63AEC" w:rsidP="000451DD">
      <w:pPr>
        <w:spacing w:line="276" w:lineRule="auto"/>
        <w:rPr>
          <w:color w:val="000000" w:themeColor="text1"/>
          <w:lang w:val="en-CA"/>
        </w:rPr>
      </w:pPr>
      <w:r w:rsidRPr="000451DD">
        <w:rPr>
          <w:b/>
          <w:bCs/>
          <w:color w:val="000000" w:themeColor="text1"/>
          <w:lang w:val="en-CA"/>
        </w:rPr>
        <w:t>Lambton College</w:t>
      </w:r>
      <w:r w:rsidRPr="000451DD">
        <w:rPr>
          <w:color w:val="000000" w:themeColor="text1"/>
          <w:lang w:val="en-CA"/>
        </w:rPr>
        <w:t>, Mississauga, ON</w:t>
      </w:r>
      <w:r w:rsidRPr="000451DD">
        <w:rPr>
          <w:color w:val="000000" w:themeColor="text1"/>
          <w:lang w:val="en-CA"/>
        </w:rPr>
        <w:br/>
      </w:r>
      <w:r w:rsidRPr="000451DD">
        <w:rPr>
          <w:i/>
          <w:iCs/>
          <w:color w:val="000000" w:themeColor="text1"/>
          <w:lang w:val="en-CA"/>
        </w:rPr>
        <w:t>Graduate Diploma – Software Quality Assurance and Testing</w:t>
      </w:r>
      <w:r w:rsidRPr="000451DD">
        <w:rPr>
          <w:color w:val="000000" w:themeColor="text1"/>
          <w:lang w:val="en-CA"/>
        </w:rPr>
        <w:br/>
      </w:r>
      <w:r w:rsidRPr="000451DD">
        <w:rPr>
          <w:b/>
          <w:bCs/>
          <w:color w:val="000000" w:themeColor="text1"/>
          <w:lang w:val="en-CA"/>
        </w:rPr>
        <w:t>Sep 2023 – Apr 2025</w:t>
      </w:r>
      <w:r w:rsidRPr="000451DD">
        <w:rPr>
          <w:color w:val="000000" w:themeColor="text1"/>
          <w:lang w:val="en-CA"/>
        </w:rPr>
        <w:t xml:space="preserve"> | GPA: 3.7/4.0</w:t>
      </w:r>
    </w:p>
    <w:p w14:paraId="5F1F66F6" w14:textId="77777777" w:rsidR="00F63AEC" w:rsidRPr="000451DD" w:rsidRDefault="00F63AEC" w:rsidP="000451DD">
      <w:pPr>
        <w:spacing w:line="276" w:lineRule="auto"/>
        <w:rPr>
          <w:color w:val="000000" w:themeColor="text1"/>
          <w:lang w:val="en-CA"/>
        </w:rPr>
      </w:pPr>
    </w:p>
    <w:p w14:paraId="471807D4" w14:textId="77777777" w:rsidR="00F63AEC" w:rsidRPr="000451DD" w:rsidRDefault="00F63AEC" w:rsidP="000451DD">
      <w:pPr>
        <w:spacing w:line="276" w:lineRule="auto"/>
        <w:rPr>
          <w:color w:val="000000" w:themeColor="text1"/>
          <w:lang w:val="en-CA"/>
        </w:rPr>
      </w:pPr>
      <w:r w:rsidRPr="000451DD">
        <w:rPr>
          <w:b/>
          <w:bCs/>
          <w:color w:val="000000" w:themeColor="text1"/>
          <w:lang w:val="en-CA"/>
        </w:rPr>
        <w:t>Jyothi Engineering College</w:t>
      </w:r>
      <w:r w:rsidRPr="000451DD">
        <w:rPr>
          <w:color w:val="000000" w:themeColor="text1"/>
          <w:lang w:val="en-CA"/>
        </w:rPr>
        <w:t>, Kerala, India</w:t>
      </w:r>
      <w:r w:rsidRPr="000451DD">
        <w:rPr>
          <w:color w:val="000000" w:themeColor="text1"/>
          <w:lang w:val="en-CA"/>
        </w:rPr>
        <w:br/>
      </w:r>
      <w:r w:rsidRPr="000451DD">
        <w:rPr>
          <w:i/>
          <w:iCs/>
          <w:color w:val="000000" w:themeColor="text1"/>
          <w:lang w:val="en-CA"/>
        </w:rPr>
        <w:t>Bachelor of Technology – Electronics and Communication Engineering</w:t>
      </w:r>
      <w:r w:rsidRPr="000451DD">
        <w:rPr>
          <w:color w:val="000000" w:themeColor="text1"/>
          <w:lang w:val="en-CA"/>
        </w:rPr>
        <w:br/>
      </w:r>
      <w:r w:rsidRPr="000451DD">
        <w:rPr>
          <w:b/>
          <w:bCs/>
          <w:color w:val="000000" w:themeColor="text1"/>
          <w:lang w:val="en-CA"/>
        </w:rPr>
        <w:t>Jun 2012 – Apr 2016</w:t>
      </w:r>
      <w:r w:rsidRPr="000451DD">
        <w:rPr>
          <w:color w:val="000000" w:themeColor="text1"/>
          <w:lang w:val="en-CA"/>
        </w:rPr>
        <w:t xml:space="preserve"> | GPA: 7.1/10.0</w:t>
      </w:r>
    </w:p>
    <w:p w14:paraId="73BE513E" w14:textId="77777777" w:rsidR="00086D6D" w:rsidRPr="000451DD" w:rsidRDefault="00086D6D" w:rsidP="000451DD">
      <w:pPr>
        <w:spacing w:line="276" w:lineRule="auto"/>
        <w:rPr>
          <w:color w:val="000000" w:themeColor="text1"/>
          <w:lang w:val="en-CA"/>
        </w:rPr>
      </w:pPr>
    </w:p>
    <w:p w14:paraId="620B65F8" w14:textId="159440F6" w:rsidR="00A6726C" w:rsidRPr="000451DD" w:rsidRDefault="00086D6D" w:rsidP="000451DD">
      <w:pPr>
        <w:spacing w:line="276" w:lineRule="auto"/>
        <w:rPr>
          <w:color w:val="000000" w:themeColor="text1"/>
          <w:lang w:val="en-CA"/>
        </w:rPr>
      </w:pPr>
      <w:r w:rsidRPr="000451DD">
        <w:rPr>
          <w:b/>
          <w:bCs/>
          <w:color w:val="000000" w:themeColor="text1"/>
        </w:rPr>
        <w:t>ISTQB Certified Tester – Foundation Level</w:t>
      </w:r>
      <w:r w:rsidRPr="000451DD">
        <w:rPr>
          <w:color w:val="000000" w:themeColor="text1"/>
        </w:rPr>
        <w:br/>
        <w:t>Certificate No: ITB–CTFL–0096235</w:t>
      </w:r>
    </w:p>
    <w:p w14:paraId="49B4AB83" w14:textId="5EE349E2" w:rsidR="006C3D15" w:rsidRDefault="006C3D15" w:rsidP="000451DD">
      <w:pPr>
        <w:spacing w:line="276" w:lineRule="auto"/>
        <w:rPr>
          <w:color w:val="FFFFFF"/>
        </w:rPr>
      </w:pPr>
    </w:p>
    <w:p w14:paraId="23EA6108" w14:textId="77777777" w:rsidR="00FA46C3" w:rsidRPr="00FA46C3" w:rsidRDefault="00FA46C3" w:rsidP="00FA46C3">
      <w:pPr>
        <w:spacing w:line="276" w:lineRule="auto"/>
        <w:rPr>
          <w:b/>
          <w:bCs/>
          <w:color w:val="000000" w:themeColor="text1"/>
          <w:lang w:val="en-CA"/>
        </w:rPr>
      </w:pPr>
      <w:r w:rsidRPr="00FA46C3">
        <w:rPr>
          <w:b/>
          <w:bCs/>
          <w:color w:val="000000" w:themeColor="text1"/>
          <w:lang w:val="en-CA"/>
        </w:rPr>
        <w:t>ADDITIONAL ASSETS</w:t>
      </w:r>
    </w:p>
    <w:p w14:paraId="623DBE78" w14:textId="27E7535D" w:rsidR="0046516D" w:rsidRDefault="0046516D" w:rsidP="0046516D">
      <w:pPr>
        <w:pStyle w:val="NormalWeb"/>
        <w:numPr>
          <w:ilvl w:val="0"/>
          <w:numId w:val="157"/>
        </w:numPr>
      </w:pPr>
      <w:r>
        <w:t>Strong analytical, investigative, and documentation skills supporting transaction-monitoring accuracy.</w:t>
      </w:r>
    </w:p>
    <w:p w14:paraId="75C0EB9D" w14:textId="18328878" w:rsidR="0046516D" w:rsidRDefault="0046516D" w:rsidP="0046516D">
      <w:pPr>
        <w:pStyle w:val="NormalWeb"/>
        <w:numPr>
          <w:ilvl w:val="0"/>
          <w:numId w:val="157"/>
        </w:numPr>
      </w:pPr>
      <w:r>
        <w:t>Experienced in maintaining confidentiality and handling sensitive financial data.</w:t>
      </w:r>
    </w:p>
    <w:p w14:paraId="051BE711" w14:textId="05FC55AD" w:rsidR="0046516D" w:rsidRDefault="0046516D" w:rsidP="0046516D">
      <w:pPr>
        <w:pStyle w:val="NormalWeb"/>
        <w:numPr>
          <w:ilvl w:val="0"/>
          <w:numId w:val="157"/>
        </w:numPr>
      </w:pPr>
      <w:r>
        <w:t>Excellent written and verbal communication for collaboration across global teams.</w:t>
      </w:r>
    </w:p>
    <w:p w14:paraId="1A7C2290" w14:textId="52116BA0" w:rsidR="0046516D" w:rsidRDefault="0046516D" w:rsidP="0046516D">
      <w:pPr>
        <w:pStyle w:val="NormalWeb"/>
        <w:numPr>
          <w:ilvl w:val="0"/>
          <w:numId w:val="157"/>
        </w:numPr>
      </w:pPr>
      <w:r>
        <w:t>Flexible to hybrid scheduling and extended work hours (7 AM – 8 PM).</w:t>
      </w:r>
    </w:p>
    <w:p w14:paraId="2EF3202A" w14:textId="5925753B" w:rsidR="00FA46C3" w:rsidRPr="0046516D" w:rsidRDefault="0046516D" w:rsidP="0046516D">
      <w:pPr>
        <w:pStyle w:val="NormalWeb"/>
        <w:numPr>
          <w:ilvl w:val="0"/>
          <w:numId w:val="157"/>
        </w:numPr>
      </w:pPr>
      <w:r>
        <w:t>Committed to CIBC’s core values of trust, teamwork, and accountability.</w:t>
      </w:r>
    </w:p>
    <w:p w14:paraId="33589F01" w14:textId="77777777" w:rsidR="00FA46C3" w:rsidRPr="00FA46C3" w:rsidRDefault="00FA46C3" w:rsidP="000451DD">
      <w:pPr>
        <w:spacing w:line="276" w:lineRule="auto"/>
        <w:rPr>
          <w:color w:val="000000" w:themeColor="text1"/>
        </w:rPr>
      </w:pPr>
    </w:p>
    <w:sectPr w:rsidR="00FA46C3" w:rsidRPr="00FA46C3">
      <w:pgSz w:w="12225" w:h="15810"/>
      <w:pgMar w:top="719" w:right="1438" w:bottom="719" w:left="1438"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B3B84" w14:textId="77777777" w:rsidR="00A72E2D" w:rsidRDefault="00A72E2D" w:rsidP="00AE3E47">
      <w:r>
        <w:separator/>
      </w:r>
    </w:p>
  </w:endnote>
  <w:endnote w:type="continuationSeparator" w:id="0">
    <w:p w14:paraId="43549666" w14:textId="77777777" w:rsidR="00A72E2D" w:rsidRDefault="00A72E2D" w:rsidP="00AE3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AAAAC+Calibri">
    <w:altName w:val="Calibri"/>
    <w:panose1 w:val="00000000000000000000"/>
    <w:charset w:val="00"/>
    <w:family w:val="swiss"/>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968BC" w14:textId="77777777" w:rsidR="00A72E2D" w:rsidRDefault="00A72E2D" w:rsidP="00AE3E47">
      <w:r>
        <w:separator/>
      </w:r>
    </w:p>
  </w:footnote>
  <w:footnote w:type="continuationSeparator" w:id="0">
    <w:p w14:paraId="3B4C3B65" w14:textId="77777777" w:rsidR="00A72E2D" w:rsidRDefault="00A72E2D" w:rsidP="00AE3E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64FEF256">
      <w:start w:val="1"/>
      <w:numFmt w:val="bullet"/>
      <w:suff w:val="nothing"/>
      <w:lvlText w:val=""/>
      <w:lvlJc w:val="left"/>
      <w:pPr>
        <w:ind w:left="720" w:hanging="360"/>
      </w:pPr>
      <w:rPr>
        <w:rFonts w:ascii="Symbol" w:hAnsi="Symbol"/>
      </w:rPr>
    </w:lvl>
    <w:lvl w:ilvl="1" w:tplc="900A3CB4">
      <w:start w:val="1"/>
      <w:numFmt w:val="bullet"/>
      <w:lvlText w:val="o"/>
      <w:lvlJc w:val="left"/>
      <w:pPr>
        <w:tabs>
          <w:tab w:val="num" w:pos="1440"/>
        </w:tabs>
        <w:ind w:left="1440" w:hanging="360"/>
      </w:pPr>
      <w:rPr>
        <w:rFonts w:ascii="Courier New" w:hAnsi="Courier New"/>
      </w:rPr>
    </w:lvl>
    <w:lvl w:ilvl="2" w:tplc="38FCA810">
      <w:start w:val="1"/>
      <w:numFmt w:val="bullet"/>
      <w:lvlText w:val=""/>
      <w:lvlJc w:val="left"/>
      <w:pPr>
        <w:tabs>
          <w:tab w:val="num" w:pos="2160"/>
        </w:tabs>
        <w:ind w:left="2160" w:hanging="360"/>
      </w:pPr>
      <w:rPr>
        <w:rFonts w:ascii="Wingdings" w:hAnsi="Wingdings"/>
      </w:rPr>
    </w:lvl>
    <w:lvl w:ilvl="3" w:tplc="EF74D8E4">
      <w:start w:val="1"/>
      <w:numFmt w:val="bullet"/>
      <w:lvlText w:val=""/>
      <w:lvlJc w:val="left"/>
      <w:pPr>
        <w:tabs>
          <w:tab w:val="num" w:pos="2880"/>
        </w:tabs>
        <w:ind w:left="2880" w:hanging="360"/>
      </w:pPr>
      <w:rPr>
        <w:rFonts w:ascii="Symbol" w:hAnsi="Symbol"/>
      </w:rPr>
    </w:lvl>
    <w:lvl w:ilvl="4" w:tplc="1BDE5DEE">
      <w:start w:val="1"/>
      <w:numFmt w:val="bullet"/>
      <w:lvlText w:val="o"/>
      <w:lvlJc w:val="left"/>
      <w:pPr>
        <w:tabs>
          <w:tab w:val="num" w:pos="3600"/>
        </w:tabs>
        <w:ind w:left="3600" w:hanging="360"/>
      </w:pPr>
      <w:rPr>
        <w:rFonts w:ascii="Courier New" w:hAnsi="Courier New"/>
      </w:rPr>
    </w:lvl>
    <w:lvl w:ilvl="5" w:tplc="E954DF80">
      <w:start w:val="1"/>
      <w:numFmt w:val="bullet"/>
      <w:lvlText w:val=""/>
      <w:lvlJc w:val="left"/>
      <w:pPr>
        <w:tabs>
          <w:tab w:val="num" w:pos="4320"/>
        </w:tabs>
        <w:ind w:left="4320" w:hanging="360"/>
      </w:pPr>
      <w:rPr>
        <w:rFonts w:ascii="Wingdings" w:hAnsi="Wingdings"/>
      </w:rPr>
    </w:lvl>
    <w:lvl w:ilvl="6" w:tplc="E968FC6A">
      <w:start w:val="1"/>
      <w:numFmt w:val="bullet"/>
      <w:lvlText w:val=""/>
      <w:lvlJc w:val="left"/>
      <w:pPr>
        <w:tabs>
          <w:tab w:val="num" w:pos="5040"/>
        </w:tabs>
        <w:ind w:left="5040" w:hanging="360"/>
      </w:pPr>
      <w:rPr>
        <w:rFonts w:ascii="Symbol" w:hAnsi="Symbol"/>
      </w:rPr>
    </w:lvl>
    <w:lvl w:ilvl="7" w:tplc="2FA0667A">
      <w:start w:val="1"/>
      <w:numFmt w:val="bullet"/>
      <w:lvlText w:val="o"/>
      <w:lvlJc w:val="left"/>
      <w:pPr>
        <w:tabs>
          <w:tab w:val="num" w:pos="5760"/>
        </w:tabs>
        <w:ind w:left="5760" w:hanging="360"/>
      </w:pPr>
      <w:rPr>
        <w:rFonts w:ascii="Courier New" w:hAnsi="Courier New"/>
      </w:rPr>
    </w:lvl>
    <w:lvl w:ilvl="8" w:tplc="E934F93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0EECF8D4">
      <w:start w:val="1"/>
      <w:numFmt w:val="bullet"/>
      <w:lvlText w:val=""/>
      <w:lvlJc w:val="left"/>
      <w:pPr>
        <w:ind w:left="720" w:hanging="360"/>
      </w:pPr>
      <w:rPr>
        <w:rFonts w:ascii="Symbol" w:hAnsi="Symbol"/>
      </w:rPr>
    </w:lvl>
    <w:lvl w:ilvl="1" w:tplc="6D107BF0">
      <w:start w:val="1"/>
      <w:numFmt w:val="bullet"/>
      <w:lvlText w:val="o"/>
      <w:lvlJc w:val="left"/>
      <w:pPr>
        <w:tabs>
          <w:tab w:val="num" w:pos="1440"/>
        </w:tabs>
        <w:ind w:left="1440" w:hanging="360"/>
      </w:pPr>
      <w:rPr>
        <w:rFonts w:ascii="Courier New" w:hAnsi="Courier New"/>
      </w:rPr>
    </w:lvl>
    <w:lvl w:ilvl="2" w:tplc="0CB871A8">
      <w:start w:val="1"/>
      <w:numFmt w:val="bullet"/>
      <w:lvlText w:val=""/>
      <w:lvlJc w:val="left"/>
      <w:pPr>
        <w:tabs>
          <w:tab w:val="num" w:pos="2160"/>
        </w:tabs>
        <w:ind w:left="2160" w:hanging="360"/>
      </w:pPr>
      <w:rPr>
        <w:rFonts w:ascii="Wingdings" w:hAnsi="Wingdings"/>
      </w:rPr>
    </w:lvl>
    <w:lvl w:ilvl="3" w:tplc="9BA47F2C">
      <w:start w:val="1"/>
      <w:numFmt w:val="bullet"/>
      <w:lvlText w:val=""/>
      <w:lvlJc w:val="left"/>
      <w:pPr>
        <w:tabs>
          <w:tab w:val="num" w:pos="2880"/>
        </w:tabs>
        <w:ind w:left="2880" w:hanging="360"/>
      </w:pPr>
      <w:rPr>
        <w:rFonts w:ascii="Symbol" w:hAnsi="Symbol"/>
      </w:rPr>
    </w:lvl>
    <w:lvl w:ilvl="4" w:tplc="4692A08C">
      <w:start w:val="1"/>
      <w:numFmt w:val="bullet"/>
      <w:lvlText w:val="o"/>
      <w:lvlJc w:val="left"/>
      <w:pPr>
        <w:tabs>
          <w:tab w:val="num" w:pos="3600"/>
        </w:tabs>
        <w:ind w:left="3600" w:hanging="360"/>
      </w:pPr>
      <w:rPr>
        <w:rFonts w:ascii="Courier New" w:hAnsi="Courier New"/>
      </w:rPr>
    </w:lvl>
    <w:lvl w:ilvl="5" w:tplc="8CD681C4">
      <w:start w:val="1"/>
      <w:numFmt w:val="bullet"/>
      <w:lvlText w:val=""/>
      <w:lvlJc w:val="left"/>
      <w:pPr>
        <w:tabs>
          <w:tab w:val="num" w:pos="4320"/>
        </w:tabs>
        <w:ind w:left="4320" w:hanging="360"/>
      </w:pPr>
      <w:rPr>
        <w:rFonts w:ascii="Wingdings" w:hAnsi="Wingdings"/>
      </w:rPr>
    </w:lvl>
    <w:lvl w:ilvl="6" w:tplc="B346F2F6">
      <w:start w:val="1"/>
      <w:numFmt w:val="bullet"/>
      <w:lvlText w:val=""/>
      <w:lvlJc w:val="left"/>
      <w:pPr>
        <w:tabs>
          <w:tab w:val="num" w:pos="5040"/>
        </w:tabs>
        <w:ind w:left="5040" w:hanging="360"/>
      </w:pPr>
      <w:rPr>
        <w:rFonts w:ascii="Symbol" w:hAnsi="Symbol"/>
      </w:rPr>
    </w:lvl>
    <w:lvl w:ilvl="7" w:tplc="51302A1A">
      <w:start w:val="1"/>
      <w:numFmt w:val="bullet"/>
      <w:lvlText w:val="o"/>
      <w:lvlJc w:val="left"/>
      <w:pPr>
        <w:tabs>
          <w:tab w:val="num" w:pos="5760"/>
        </w:tabs>
        <w:ind w:left="5760" w:hanging="360"/>
      </w:pPr>
      <w:rPr>
        <w:rFonts w:ascii="Courier New" w:hAnsi="Courier New"/>
      </w:rPr>
    </w:lvl>
    <w:lvl w:ilvl="8" w:tplc="9AB478A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7CD095EA">
      <w:start w:val="1"/>
      <w:numFmt w:val="bullet"/>
      <w:lvlText w:val=""/>
      <w:lvlJc w:val="left"/>
      <w:pPr>
        <w:ind w:left="720" w:hanging="360"/>
      </w:pPr>
      <w:rPr>
        <w:rFonts w:ascii="Symbol" w:hAnsi="Symbol"/>
      </w:rPr>
    </w:lvl>
    <w:lvl w:ilvl="1" w:tplc="C4DCDABA">
      <w:start w:val="1"/>
      <w:numFmt w:val="bullet"/>
      <w:lvlText w:val="o"/>
      <w:lvlJc w:val="left"/>
      <w:pPr>
        <w:tabs>
          <w:tab w:val="num" w:pos="1440"/>
        </w:tabs>
        <w:ind w:left="1440" w:hanging="360"/>
      </w:pPr>
      <w:rPr>
        <w:rFonts w:ascii="Courier New" w:hAnsi="Courier New"/>
      </w:rPr>
    </w:lvl>
    <w:lvl w:ilvl="2" w:tplc="B1A0B4F8">
      <w:start w:val="1"/>
      <w:numFmt w:val="bullet"/>
      <w:lvlText w:val=""/>
      <w:lvlJc w:val="left"/>
      <w:pPr>
        <w:tabs>
          <w:tab w:val="num" w:pos="2160"/>
        </w:tabs>
        <w:ind w:left="2160" w:hanging="360"/>
      </w:pPr>
      <w:rPr>
        <w:rFonts w:ascii="Wingdings" w:hAnsi="Wingdings"/>
      </w:rPr>
    </w:lvl>
    <w:lvl w:ilvl="3" w:tplc="43987C3C">
      <w:start w:val="1"/>
      <w:numFmt w:val="bullet"/>
      <w:lvlText w:val=""/>
      <w:lvlJc w:val="left"/>
      <w:pPr>
        <w:tabs>
          <w:tab w:val="num" w:pos="2880"/>
        </w:tabs>
        <w:ind w:left="2880" w:hanging="360"/>
      </w:pPr>
      <w:rPr>
        <w:rFonts w:ascii="Symbol" w:hAnsi="Symbol"/>
      </w:rPr>
    </w:lvl>
    <w:lvl w:ilvl="4" w:tplc="A26C7BAA">
      <w:start w:val="1"/>
      <w:numFmt w:val="bullet"/>
      <w:lvlText w:val="o"/>
      <w:lvlJc w:val="left"/>
      <w:pPr>
        <w:tabs>
          <w:tab w:val="num" w:pos="3600"/>
        </w:tabs>
        <w:ind w:left="3600" w:hanging="360"/>
      </w:pPr>
      <w:rPr>
        <w:rFonts w:ascii="Courier New" w:hAnsi="Courier New"/>
      </w:rPr>
    </w:lvl>
    <w:lvl w:ilvl="5" w:tplc="A05A32FA">
      <w:start w:val="1"/>
      <w:numFmt w:val="bullet"/>
      <w:lvlText w:val=""/>
      <w:lvlJc w:val="left"/>
      <w:pPr>
        <w:tabs>
          <w:tab w:val="num" w:pos="4320"/>
        </w:tabs>
        <w:ind w:left="4320" w:hanging="360"/>
      </w:pPr>
      <w:rPr>
        <w:rFonts w:ascii="Wingdings" w:hAnsi="Wingdings"/>
      </w:rPr>
    </w:lvl>
    <w:lvl w:ilvl="6" w:tplc="EE5A90EE">
      <w:start w:val="1"/>
      <w:numFmt w:val="bullet"/>
      <w:lvlText w:val=""/>
      <w:lvlJc w:val="left"/>
      <w:pPr>
        <w:tabs>
          <w:tab w:val="num" w:pos="5040"/>
        </w:tabs>
        <w:ind w:left="5040" w:hanging="360"/>
      </w:pPr>
      <w:rPr>
        <w:rFonts w:ascii="Symbol" w:hAnsi="Symbol"/>
      </w:rPr>
    </w:lvl>
    <w:lvl w:ilvl="7" w:tplc="614E47E2">
      <w:start w:val="1"/>
      <w:numFmt w:val="bullet"/>
      <w:lvlText w:val="o"/>
      <w:lvlJc w:val="left"/>
      <w:pPr>
        <w:tabs>
          <w:tab w:val="num" w:pos="5760"/>
        </w:tabs>
        <w:ind w:left="5760" w:hanging="360"/>
      </w:pPr>
      <w:rPr>
        <w:rFonts w:ascii="Courier New" w:hAnsi="Courier New"/>
      </w:rPr>
    </w:lvl>
    <w:lvl w:ilvl="8" w:tplc="0A06F84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76422DDC">
      <w:start w:val="1"/>
      <w:numFmt w:val="bullet"/>
      <w:lvlText w:val=""/>
      <w:lvlJc w:val="left"/>
      <w:pPr>
        <w:ind w:left="720" w:hanging="360"/>
      </w:pPr>
      <w:rPr>
        <w:rFonts w:ascii="Symbol" w:hAnsi="Symbol"/>
      </w:rPr>
    </w:lvl>
    <w:lvl w:ilvl="1" w:tplc="BEB49DB4">
      <w:start w:val="1"/>
      <w:numFmt w:val="bullet"/>
      <w:lvlText w:val="o"/>
      <w:lvlJc w:val="left"/>
      <w:pPr>
        <w:tabs>
          <w:tab w:val="num" w:pos="1440"/>
        </w:tabs>
        <w:ind w:left="1440" w:hanging="360"/>
      </w:pPr>
      <w:rPr>
        <w:rFonts w:ascii="Courier New" w:hAnsi="Courier New"/>
      </w:rPr>
    </w:lvl>
    <w:lvl w:ilvl="2" w:tplc="A9A25642">
      <w:start w:val="1"/>
      <w:numFmt w:val="bullet"/>
      <w:lvlText w:val=""/>
      <w:lvlJc w:val="left"/>
      <w:pPr>
        <w:tabs>
          <w:tab w:val="num" w:pos="2160"/>
        </w:tabs>
        <w:ind w:left="2160" w:hanging="360"/>
      </w:pPr>
      <w:rPr>
        <w:rFonts w:ascii="Wingdings" w:hAnsi="Wingdings"/>
      </w:rPr>
    </w:lvl>
    <w:lvl w:ilvl="3" w:tplc="B888ACF0">
      <w:start w:val="1"/>
      <w:numFmt w:val="bullet"/>
      <w:lvlText w:val=""/>
      <w:lvlJc w:val="left"/>
      <w:pPr>
        <w:tabs>
          <w:tab w:val="num" w:pos="2880"/>
        </w:tabs>
        <w:ind w:left="2880" w:hanging="360"/>
      </w:pPr>
      <w:rPr>
        <w:rFonts w:ascii="Symbol" w:hAnsi="Symbol"/>
      </w:rPr>
    </w:lvl>
    <w:lvl w:ilvl="4" w:tplc="F3860062">
      <w:start w:val="1"/>
      <w:numFmt w:val="bullet"/>
      <w:lvlText w:val="o"/>
      <w:lvlJc w:val="left"/>
      <w:pPr>
        <w:tabs>
          <w:tab w:val="num" w:pos="3600"/>
        </w:tabs>
        <w:ind w:left="3600" w:hanging="360"/>
      </w:pPr>
      <w:rPr>
        <w:rFonts w:ascii="Courier New" w:hAnsi="Courier New"/>
      </w:rPr>
    </w:lvl>
    <w:lvl w:ilvl="5" w:tplc="FFF4F830">
      <w:start w:val="1"/>
      <w:numFmt w:val="bullet"/>
      <w:lvlText w:val=""/>
      <w:lvlJc w:val="left"/>
      <w:pPr>
        <w:tabs>
          <w:tab w:val="num" w:pos="4320"/>
        </w:tabs>
        <w:ind w:left="4320" w:hanging="360"/>
      </w:pPr>
      <w:rPr>
        <w:rFonts w:ascii="Wingdings" w:hAnsi="Wingdings"/>
      </w:rPr>
    </w:lvl>
    <w:lvl w:ilvl="6" w:tplc="E45AE320">
      <w:start w:val="1"/>
      <w:numFmt w:val="bullet"/>
      <w:lvlText w:val=""/>
      <w:lvlJc w:val="left"/>
      <w:pPr>
        <w:tabs>
          <w:tab w:val="num" w:pos="5040"/>
        </w:tabs>
        <w:ind w:left="5040" w:hanging="360"/>
      </w:pPr>
      <w:rPr>
        <w:rFonts w:ascii="Symbol" w:hAnsi="Symbol"/>
      </w:rPr>
    </w:lvl>
    <w:lvl w:ilvl="7" w:tplc="DBE2F546">
      <w:start w:val="1"/>
      <w:numFmt w:val="bullet"/>
      <w:lvlText w:val="o"/>
      <w:lvlJc w:val="left"/>
      <w:pPr>
        <w:tabs>
          <w:tab w:val="num" w:pos="5760"/>
        </w:tabs>
        <w:ind w:left="5760" w:hanging="360"/>
      </w:pPr>
      <w:rPr>
        <w:rFonts w:ascii="Courier New" w:hAnsi="Courier New"/>
      </w:rPr>
    </w:lvl>
    <w:lvl w:ilvl="8" w:tplc="2290758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69AC46C8">
      <w:start w:val="1"/>
      <w:numFmt w:val="bullet"/>
      <w:lvlText w:val=""/>
      <w:lvlJc w:val="left"/>
      <w:pPr>
        <w:ind w:left="720" w:hanging="360"/>
      </w:pPr>
      <w:rPr>
        <w:rFonts w:ascii="Symbol" w:hAnsi="Symbol"/>
      </w:rPr>
    </w:lvl>
    <w:lvl w:ilvl="1" w:tplc="BCC8D52E">
      <w:start w:val="1"/>
      <w:numFmt w:val="bullet"/>
      <w:lvlText w:val="o"/>
      <w:lvlJc w:val="left"/>
      <w:pPr>
        <w:tabs>
          <w:tab w:val="num" w:pos="1440"/>
        </w:tabs>
        <w:ind w:left="1440" w:hanging="360"/>
      </w:pPr>
      <w:rPr>
        <w:rFonts w:ascii="Courier New" w:hAnsi="Courier New"/>
      </w:rPr>
    </w:lvl>
    <w:lvl w:ilvl="2" w:tplc="D01C6EEE">
      <w:start w:val="1"/>
      <w:numFmt w:val="bullet"/>
      <w:lvlText w:val=""/>
      <w:lvlJc w:val="left"/>
      <w:pPr>
        <w:tabs>
          <w:tab w:val="num" w:pos="2160"/>
        </w:tabs>
        <w:ind w:left="2160" w:hanging="360"/>
      </w:pPr>
      <w:rPr>
        <w:rFonts w:ascii="Wingdings" w:hAnsi="Wingdings"/>
      </w:rPr>
    </w:lvl>
    <w:lvl w:ilvl="3" w:tplc="02FE22A0">
      <w:start w:val="1"/>
      <w:numFmt w:val="bullet"/>
      <w:lvlText w:val=""/>
      <w:lvlJc w:val="left"/>
      <w:pPr>
        <w:tabs>
          <w:tab w:val="num" w:pos="2880"/>
        </w:tabs>
        <w:ind w:left="2880" w:hanging="360"/>
      </w:pPr>
      <w:rPr>
        <w:rFonts w:ascii="Symbol" w:hAnsi="Symbol"/>
      </w:rPr>
    </w:lvl>
    <w:lvl w:ilvl="4" w:tplc="D58E3748">
      <w:start w:val="1"/>
      <w:numFmt w:val="bullet"/>
      <w:lvlText w:val="o"/>
      <w:lvlJc w:val="left"/>
      <w:pPr>
        <w:tabs>
          <w:tab w:val="num" w:pos="3600"/>
        </w:tabs>
        <w:ind w:left="3600" w:hanging="360"/>
      </w:pPr>
      <w:rPr>
        <w:rFonts w:ascii="Courier New" w:hAnsi="Courier New"/>
      </w:rPr>
    </w:lvl>
    <w:lvl w:ilvl="5" w:tplc="0DE68AAC">
      <w:start w:val="1"/>
      <w:numFmt w:val="bullet"/>
      <w:lvlText w:val=""/>
      <w:lvlJc w:val="left"/>
      <w:pPr>
        <w:tabs>
          <w:tab w:val="num" w:pos="4320"/>
        </w:tabs>
        <w:ind w:left="4320" w:hanging="360"/>
      </w:pPr>
      <w:rPr>
        <w:rFonts w:ascii="Wingdings" w:hAnsi="Wingdings"/>
      </w:rPr>
    </w:lvl>
    <w:lvl w:ilvl="6" w:tplc="84728156">
      <w:start w:val="1"/>
      <w:numFmt w:val="bullet"/>
      <w:lvlText w:val=""/>
      <w:lvlJc w:val="left"/>
      <w:pPr>
        <w:tabs>
          <w:tab w:val="num" w:pos="5040"/>
        </w:tabs>
        <w:ind w:left="5040" w:hanging="360"/>
      </w:pPr>
      <w:rPr>
        <w:rFonts w:ascii="Symbol" w:hAnsi="Symbol"/>
      </w:rPr>
    </w:lvl>
    <w:lvl w:ilvl="7" w:tplc="4B22A5FE">
      <w:start w:val="1"/>
      <w:numFmt w:val="bullet"/>
      <w:lvlText w:val="o"/>
      <w:lvlJc w:val="left"/>
      <w:pPr>
        <w:tabs>
          <w:tab w:val="num" w:pos="5760"/>
        </w:tabs>
        <w:ind w:left="5760" w:hanging="360"/>
      </w:pPr>
      <w:rPr>
        <w:rFonts w:ascii="Courier New" w:hAnsi="Courier New"/>
      </w:rPr>
    </w:lvl>
    <w:lvl w:ilvl="8" w:tplc="8A80E7C2">
      <w:start w:val="1"/>
      <w:numFmt w:val="bullet"/>
      <w:lvlText w:val=""/>
      <w:lvlJc w:val="left"/>
      <w:pPr>
        <w:tabs>
          <w:tab w:val="num" w:pos="6480"/>
        </w:tabs>
        <w:ind w:left="6480" w:hanging="360"/>
      </w:pPr>
      <w:rPr>
        <w:rFonts w:ascii="Wingdings" w:hAnsi="Wingdings"/>
      </w:rPr>
    </w:lvl>
  </w:abstractNum>
  <w:abstractNum w:abstractNumId="5" w15:restartNumberingAfterBreak="0">
    <w:nsid w:val="00E6347B"/>
    <w:multiLevelType w:val="hybridMultilevel"/>
    <w:tmpl w:val="DB8897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15B26CE"/>
    <w:multiLevelType w:val="multilevel"/>
    <w:tmpl w:val="E5CC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5B2E57"/>
    <w:multiLevelType w:val="hybridMultilevel"/>
    <w:tmpl w:val="174AE7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01654104"/>
    <w:multiLevelType w:val="hybridMultilevel"/>
    <w:tmpl w:val="D95A01A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01BC3D23"/>
    <w:multiLevelType w:val="hybridMultilevel"/>
    <w:tmpl w:val="3C804A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02662F8F"/>
    <w:multiLevelType w:val="hybridMultilevel"/>
    <w:tmpl w:val="5EDCBD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02A92EAA"/>
    <w:multiLevelType w:val="multilevel"/>
    <w:tmpl w:val="D01A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E36535"/>
    <w:multiLevelType w:val="hybridMultilevel"/>
    <w:tmpl w:val="F35829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05A1258A"/>
    <w:multiLevelType w:val="hybridMultilevel"/>
    <w:tmpl w:val="8BB4F2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064F325E"/>
    <w:multiLevelType w:val="multilevel"/>
    <w:tmpl w:val="157C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642AD0"/>
    <w:multiLevelType w:val="hybridMultilevel"/>
    <w:tmpl w:val="320A32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076C58B8"/>
    <w:multiLevelType w:val="hybridMultilevel"/>
    <w:tmpl w:val="F988A3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07D655B8"/>
    <w:multiLevelType w:val="hybridMultilevel"/>
    <w:tmpl w:val="859652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089B42D6"/>
    <w:multiLevelType w:val="hybridMultilevel"/>
    <w:tmpl w:val="AE3CA0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0CAF37A8"/>
    <w:multiLevelType w:val="hybridMultilevel"/>
    <w:tmpl w:val="F196BC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0D4415BD"/>
    <w:multiLevelType w:val="hybridMultilevel"/>
    <w:tmpl w:val="336E85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10845B9C"/>
    <w:multiLevelType w:val="multilevel"/>
    <w:tmpl w:val="875C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B80980"/>
    <w:multiLevelType w:val="multilevel"/>
    <w:tmpl w:val="648E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BC7781"/>
    <w:multiLevelType w:val="multilevel"/>
    <w:tmpl w:val="A708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997BF7"/>
    <w:multiLevelType w:val="hybridMultilevel"/>
    <w:tmpl w:val="163A0C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13BD6F21"/>
    <w:multiLevelType w:val="multilevel"/>
    <w:tmpl w:val="335C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69386D"/>
    <w:multiLevelType w:val="hybridMultilevel"/>
    <w:tmpl w:val="CBCCC4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14A23371"/>
    <w:multiLevelType w:val="multilevel"/>
    <w:tmpl w:val="8814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162688"/>
    <w:multiLevelType w:val="hybridMultilevel"/>
    <w:tmpl w:val="DCA690C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9" w15:restartNumberingAfterBreak="0">
    <w:nsid w:val="156B63DF"/>
    <w:multiLevelType w:val="hybridMultilevel"/>
    <w:tmpl w:val="52A60B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15F20820"/>
    <w:multiLevelType w:val="hybridMultilevel"/>
    <w:tmpl w:val="B2142D5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1" w15:restartNumberingAfterBreak="0">
    <w:nsid w:val="16DB7543"/>
    <w:multiLevelType w:val="hybridMultilevel"/>
    <w:tmpl w:val="C1C8C3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16F14677"/>
    <w:multiLevelType w:val="hybridMultilevel"/>
    <w:tmpl w:val="1182EC8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3" w15:restartNumberingAfterBreak="0">
    <w:nsid w:val="18577B6A"/>
    <w:multiLevelType w:val="multilevel"/>
    <w:tmpl w:val="E95C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D96A53"/>
    <w:multiLevelType w:val="multilevel"/>
    <w:tmpl w:val="703E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F92C5A"/>
    <w:multiLevelType w:val="multilevel"/>
    <w:tmpl w:val="71C8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AA1AA8"/>
    <w:multiLevelType w:val="hybridMultilevel"/>
    <w:tmpl w:val="E4669F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1B3D3A90"/>
    <w:multiLevelType w:val="hybridMultilevel"/>
    <w:tmpl w:val="E20EC0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1C9401DE"/>
    <w:multiLevelType w:val="multilevel"/>
    <w:tmpl w:val="9256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DC500B"/>
    <w:multiLevelType w:val="hybridMultilevel"/>
    <w:tmpl w:val="E63E802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0" w15:restartNumberingAfterBreak="0">
    <w:nsid w:val="1CEC3F24"/>
    <w:multiLevelType w:val="hybridMultilevel"/>
    <w:tmpl w:val="0922BF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1D1A188A"/>
    <w:multiLevelType w:val="multilevel"/>
    <w:tmpl w:val="4432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F5E1639"/>
    <w:multiLevelType w:val="hybridMultilevel"/>
    <w:tmpl w:val="7C80AA4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3" w15:restartNumberingAfterBreak="0">
    <w:nsid w:val="1F9A0FEA"/>
    <w:multiLevelType w:val="hybridMultilevel"/>
    <w:tmpl w:val="8E503E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1FA53BC5"/>
    <w:multiLevelType w:val="multilevel"/>
    <w:tmpl w:val="4984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C176A5"/>
    <w:multiLevelType w:val="multilevel"/>
    <w:tmpl w:val="E210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E21344"/>
    <w:multiLevelType w:val="multilevel"/>
    <w:tmpl w:val="8982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28C208F"/>
    <w:multiLevelType w:val="multilevel"/>
    <w:tmpl w:val="668A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2B95A10"/>
    <w:multiLevelType w:val="multilevel"/>
    <w:tmpl w:val="8774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BC232D"/>
    <w:multiLevelType w:val="multilevel"/>
    <w:tmpl w:val="8164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D60845"/>
    <w:multiLevelType w:val="multilevel"/>
    <w:tmpl w:val="D358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5D4A4E"/>
    <w:multiLevelType w:val="hybridMultilevel"/>
    <w:tmpl w:val="AD0656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2" w15:restartNumberingAfterBreak="0">
    <w:nsid w:val="24DE236E"/>
    <w:multiLevelType w:val="hybridMultilevel"/>
    <w:tmpl w:val="F5FA0F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3" w15:restartNumberingAfterBreak="0">
    <w:nsid w:val="24E17945"/>
    <w:multiLevelType w:val="multilevel"/>
    <w:tmpl w:val="60E2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51711E1"/>
    <w:multiLevelType w:val="hybridMultilevel"/>
    <w:tmpl w:val="1C74E120"/>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55" w15:restartNumberingAfterBreak="0">
    <w:nsid w:val="270A6239"/>
    <w:multiLevelType w:val="multilevel"/>
    <w:tmpl w:val="D41C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7F0648B"/>
    <w:multiLevelType w:val="multilevel"/>
    <w:tmpl w:val="E5B2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AA152D"/>
    <w:multiLevelType w:val="multilevel"/>
    <w:tmpl w:val="49C8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096019"/>
    <w:multiLevelType w:val="hybridMultilevel"/>
    <w:tmpl w:val="E758CE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9" w15:restartNumberingAfterBreak="0">
    <w:nsid w:val="2A7B62C8"/>
    <w:multiLevelType w:val="hybridMultilevel"/>
    <w:tmpl w:val="FB405B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0" w15:restartNumberingAfterBreak="0">
    <w:nsid w:val="2B094165"/>
    <w:multiLevelType w:val="multilevel"/>
    <w:tmpl w:val="0C38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4B2466"/>
    <w:multiLevelType w:val="multilevel"/>
    <w:tmpl w:val="1A40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BE772DE"/>
    <w:multiLevelType w:val="multilevel"/>
    <w:tmpl w:val="1688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1D7CFC"/>
    <w:multiLevelType w:val="multilevel"/>
    <w:tmpl w:val="8774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39188F"/>
    <w:multiLevelType w:val="multilevel"/>
    <w:tmpl w:val="D750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5000D3"/>
    <w:multiLevelType w:val="multilevel"/>
    <w:tmpl w:val="8774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1C23E2"/>
    <w:multiLevelType w:val="multilevel"/>
    <w:tmpl w:val="8774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DA0205"/>
    <w:multiLevelType w:val="multilevel"/>
    <w:tmpl w:val="61CA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B20130"/>
    <w:multiLevelType w:val="hybridMultilevel"/>
    <w:tmpl w:val="8F6475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9" w15:restartNumberingAfterBreak="0">
    <w:nsid w:val="33BE4847"/>
    <w:multiLevelType w:val="hybridMultilevel"/>
    <w:tmpl w:val="CE1C9606"/>
    <w:lvl w:ilvl="0" w:tplc="265A9B42">
      <w:start w:val="1"/>
      <w:numFmt w:val="decimal"/>
      <w:lvlText w:val="%1."/>
      <w:lvlJc w:val="left"/>
      <w:pPr>
        <w:ind w:left="720" w:hanging="360"/>
      </w:pPr>
      <w:rPr>
        <w:rFonts w:hint="default"/>
        <w:b/>
        <w:i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0" w15:restartNumberingAfterBreak="0">
    <w:nsid w:val="33FD40C6"/>
    <w:multiLevelType w:val="hybridMultilevel"/>
    <w:tmpl w:val="365AA6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1" w15:restartNumberingAfterBreak="0">
    <w:nsid w:val="343A577E"/>
    <w:multiLevelType w:val="hybridMultilevel"/>
    <w:tmpl w:val="9F0040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2" w15:restartNumberingAfterBreak="0">
    <w:nsid w:val="35720C0D"/>
    <w:multiLevelType w:val="hybridMultilevel"/>
    <w:tmpl w:val="E5B28D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3" w15:restartNumberingAfterBreak="0">
    <w:nsid w:val="35C45DCF"/>
    <w:multiLevelType w:val="hybridMultilevel"/>
    <w:tmpl w:val="0EC6FF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4" w15:restartNumberingAfterBreak="0">
    <w:nsid w:val="36965381"/>
    <w:multiLevelType w:val="multilevel"/>
    <w:tmpl w:val="A82E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E527A3"/>
    <w:multiLevelType w:val="multilevel"/>
    <w:tmpl w:val="8FF0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2E14EC"/>
    <w:multiLevelType w:val="hybridMultilevel"/>
    <w:tmpl w:val="5CCC98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7" w15:restartNumberingAfterBreak="0">
    <w:nsid w:val="38E9120D"/>
    <w:multiLevelType w:val="multilevel"/>
    <w:tmpl w:val="5922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720D17"/>
    <w:multiLevelType w:val="hybridMultilevel"/>
    <w:tmpl w:val="9710BA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9" w15:restartNumberingAfterBreak="0">
    <w:nsid w:val="3A2E2EB4"/>
    <w:multiLevelType w:val="hybridMultilevel"/>
    <w:tmpl w:val="DCCC08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0" w15:restartNumberingAfterBreak="0">
    <w:nsid w:val="3A5B6BDF"/>
    <w:multiLevelType w:val="hybridMultilevel"/>
    <w:tmpl w:val="3FEEEE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1" w15:restartNumberingAfterBreak="0">
    <w:nsid w:val="3B091384"/>
    <w:multiLevelType w:val="hybridMultilevel"/>
    <w:tmpl w:val="C902F8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2" w15:restartNumberingAfterBreak="0">
    <w:nsid w:val="3B154D4D"/>
    <w:multiLevelType w:val="multilevel"/>
    <w:tmpl w:val="715C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B22583B"/>
    <w:multiLevelType w:val="multilevel"/>
    <w:tmpl w:val="146C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DC55C68"/>
    <w:multiLevelType w:val="hybridMultilevel"/>
    <w:tmpl w:val="9C389B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5" w15:restartNumberingAfterBreak="0">
    <w:nsid w:val="3E283EB7"/>
    <w:multiLevelType w:val="hybridMultilevel"/>
    <w:tmpl w:val="59EABA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6" w15:restartNumberingAfterBreak="0">
    <w:nsid w:val="3E2D74AA"/>
    <w:multiLevelType w:val="multilevel"/>
    <w:tmpl w:val="FAD4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E7978EA"/>
    <w:multiLevelType w:val="multilevel"/>
    <w:tmpl w:val="07A4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E87366"/>
    <w:multiLevelType w:val="multilevel"/>
    <w:tmpl w:val="DBF8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D3188B"/>
    <w:multiLevelType w:val="multilevel"/>
    <w:tmpl w:val="8694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182585C"/>
    <w:multiLevelType w:val="multilevel"/>
    <w:tmpl w:val="115E9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2730B01"/>
    <w:multiLevelType w:val="hybridMultilevel"/>
    <w:tmpl w:val="C95413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2" w15:restartNumberingAfterBreak="0">
    <w:nsid w:val="432F2191"/>
    <w:multiLevelType w:val="hybridMultilevel"/>
    <w:tmpl w:val="F0DA8C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3" w15:restartNumberingAfterBreak="0">
    <w:nsid w:val="454F1848"/>
    <w:multiLevelType w:val="hybridMultilevel"/>
    <w:tmpl w:val="513614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4" w15:restartNumberingAfterBreak="0">
    <w:nsid w:val="45574F26"/>
    <w:multiLevelType w:val="hybridMultilevel"/>
    <w:tmpl w:val="50A2DF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5" w15:restartNumberingAfterBreak="0">
    <w:nsid w:val="47DB6740"/>
    <w:multiLevelType w:val="multilevel"/>
    <w:tmpl w:val="A8E6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4F2B89"/>
    <w:multiLevelType w:val="multilevel"/>
    <w:tmpl w:val="A85A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3C2C5A"/>
    <w:multiLevelType w:val="hybridMultilevel"/>
    <w:tmpl w:val="48C293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8" w15:restartNumberingAfterBreak="0">
    <w:nsid w:val="4AFF55C8"/>
    <w:multiLevelType w:val="hybridMultilevel"/>
    <w:tmpl w:val="375AF0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9" w15:restartNumberingAfterBreak="0">
    <w:nsid w:val="4B8872A3"/>
    <w:multiLevelType w:val="multilevel"/>
    <w:tmpl w:val="5D70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B51E0F"/>
    <w:multiLevelType w:val="multilevel"/>
    <w:tmpl w:val="D30C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E9476F"/>
    <w:multiLevelType w:val="multilevel"/>
    <w:tmpl w:val="57BA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CD4744"/>
    <w:multiLevelType w:val="hybridMultilevel"/>
    <w:tmpl w:val="7F1A7B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3" w15:restartNumberingAfterBreak="0">
    <w:nsid w:val="4F4E35FB"/>
    <w:multiLevelType w:val="hybridMultilevel"/>
    <w:tmpl w:val="3A900C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4" w15:restartNumberingAfterBreak="0">
    <w:nsid w:val="4F732A17"/>
    <w:multiLevelType w:val="multilevel"/>
    <w:tmpl w:val="F8C0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F8C7176"/>
    <w:multiLevelType w:val="hybridMultilevel"/>
    <w:tmpl w:val="0128C5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6" w15:restartNumberingAfterBreak="0">
    <w:nsid w:val="4FCE5A18"/>
    <w:multiLevelType w:val="hybridMultilevel"/>
    <w:tmpl w:val="4B3820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7" w15:restartNumberingAfterBreak="0">
    <w:nsid w:val="519A5511"/>
    <w:multiLevelType w:val="hybridMultilevel"/>
    <w:tmpl w:val="81C62A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8" w15:restartNumberingAfterBreak="0">
    <w:nsid w:val="519C1B5E"/>
    <w:multiLevelType w:val="hybridMultilevel"/>
    <w:tmpl w:val="4BECF05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9" w15:restartNumberingAfterBreak="0">
    <w:nsid w:val="519D3194"/>
    <w:multiLevelType w:val="multilevel"/>
    <w:tmpl w:val="56DE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EE4F1D"/>
    <w:multiLevelType w:val="hybridMultilevel"/>
    <w:tmpl w:val="EC4CB3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1" w15:restartNumberingAfterBreak="0">
    <w:nsid w:val="520A069D"/>
    <w:multiLevelType w:val="hybridMultilevel"/>
    <w:tmpl w:val="E5F0B8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2" w15:restartNumberingAfterBreak="0">
    <w:nsid w:val="528508CB"/>
    <w:multiLevelType w:val="multilevel"/>
    <w:tmpl w:val="FDA0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9B587D"/>
    <w:multiLevelType w:val="multilevel"/>
    <w:tmpl w:val="EAC2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042DC5"/>
    <w:multiLevelType w:val="hybridMultilevel"/>
    <w:tmpl w:val="53D8EC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5" w15:restartNumberingAfterBreak="0">
    <w:nsid w:val="56D3269C"/>
    <w:multiLevelType w:val="multilevel"/>
    <w:tmpl w:val="C4FE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0924E0"/>
    <w:multiLevelType w:val="hybridMultilevel"/>
    <w:tmpl w:val="DB3402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7" w15:restartNumberingAfterBreak="0">
    <w:nsid w:val="596D713F"/>
    <w:multiLevelType w:val="hybridMultilevel"/>
    <w:tmpl w:val="73C273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8" w15:restartNumberingAfterBreak="0">
    <w:nsid w:val="5A4E25A8"/>
    <w:multiLevelType w:val="hybridMultilevel"/>
    <w:tmpl w:val="1FD8FD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9" w15:restartNumberingAfterBreak="0">
    <w:nsid w:val="5AA8305D"/>
    <w:multiLevelType w:val="multilevel"/>
    <w:tmpl w:val="4D80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7561A6"/>
    <w:multiLevelType w:val="multilevel"/>
    <w:tmpl w:val="AB90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C6B3967"/>
    <w:multiLevelType w:val="hybridMultilevel"/>
    <w:tmpl w:val="AB1029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2" w15:restartNumberingAfterBreak="0">
    <w:nsid w:val="5D4A303C"/>
    <w:multiLevelType w:val="multilevel"/>
    <w:tmpl w:val="719A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F31246C"/>
    <w:multiLevelType w:val="hybridMultilevel"/>
    <w:tmpl w:val="0DCCCB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4" w15:restartNumberingAfterBreak="0">
    <w:nsid w:val="5FD23AF7"/>
    <w:multiLevelType w:val="multilevel"/>
    <w:tmpl w:val="A6B8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1C389E"/>
    <w:multiLevelType w:val="multilevel"/>
    <w:tmpl w:val="AB6E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A32CAC"/>
    <w:multiLevelType w:val="multilevel"/>
    <w:tmpl w:val="F8A4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3B028E2"/>
    <w:multiLevelType w:val="multilevel"/>
    <w:tmpl w:val="30BE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3E75960"/>
    <w:multiLevelType w:val="multilevel"/>
    <w:tmpl w:val="F928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6A45C91"/>
    <w:multiLevelType w:val="hybridMultilevel"/>
    <w:tmpl w:val="BBC612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0" w15:restartNumberingAfterBreak="0">
    <w:nsid w:val="683802D5"/>
    <w:multiLevelType w:val="hybridMultilevel"/>
    <w:tmpl w:val="B0A2D0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1" w15:restartNumberingAfterBreak="0">
    <w:nsid w:val="68DB783C"/>
    <w:multiLevelType w:val="hybridMultilevel"/>
    <w:tmpl w:val="CADC08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2" w15:restartNumberingAfterBreak="0">
    <w:nsid w:val="695B24A3"/>
    <w:multiLevelType w:val="hybridMultilevel"/>
    <w:tmpl w:val="DCC64C8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3" w15:restartNumberingAfterBreak="0">
    <w:nsid w:val="69B1775F"/>
    <w:multiLevelType w:val="hybridMultilevel"/>
    <w:tmpl w:val="9B2688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4" w15:restartNumberingAfterBreak="0">
    <w:nsid w:val="6B364D14"/>
    <w:multiLevelType w:val="hybridMultilevel"/>
    <w:tmpl w:val="625035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5" w15:restartNumberingAfterBreak="0">
    <w:nsid w:val="6B4E4AD7"/>
    <w:multiLevelType w:val="multilevel"/>
    <w:tmpl w:val="A632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B880CD3"/>
    <w:multiLevelType w:val="multilevel"/>
    <w:tmpl w:val="5556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C2A4F5F"/>
    <w:multiLevelType w:val="hybridMultilevel"/>
    <w:tmpl w:val="648A91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8" w15:restartNumberingAfterBreak="0">
    <w:nsid w:val="6DA479A8"/>
    <w:multiLevelType w:val="multilevel"/>
    <w:tmpl w:val="CCA4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F26653D"/>
    <w:multiLevelType w:val="hybridMultilevel"/>
    <w:tmpl w:val="563C95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0" w15:restartNumberingAfterBreak="0">
    <w:nsid w:val="6FFA155F"/>
    <w:multiLevelType w:val="hybridMultilevel"/>
    <w:tmpl w:val="354611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1" w15:restartNumberingAfterBreak="0">
    <w:nsid w:val="70471DE6"/>
    <w:multiLevelType w:val="hybridMultilevel"/>
    <w:tmpl w:val="8EF02706"/>
    <w:lvl w:ilvl="0" w:tplc="10090001">
      <w:start w:val="1"/>
      <w:numFmt w:val="bullet"/>
      <w:lvlText w:val=""/>
      <w:lvlJc w:val="left"/>
      <w:pPr>
        <w:ind w:left="783" w:hanging="360"/>
      </w:pPr>
      <w:rPr>
        <w:rFonts w:ascii="Symbol" w:hAnsi="Symbol" w:hint="default"/>
      </w:rPr>
    </w:lvl>
    <w:lvl w:ilvl="1" w:tplc="10090003" w:tentative="1">
      <w:start w:val="1"/>
      <w:numFmt w:val="bullet"/>
      <w:lvlText w:val="o"/>
      <w:lvlJc w:val="left"/>
      <w:pPr>
        <w:ind w:left="1503" w:hanging="360"/>
      </w:pPr>
      <w:rPr>
        <w:rFonts w:ascii="Courier New" w:hAnsi="Courier New" w:cs="Courier New" w:hint="default"/>
      </w:rPr>
    </w:lvl>
    <w:lvl w:ilvl="2" w:tplc="10090005" w:tentative="1">
      <w:start w:val="1"/>
      <w:numFmt w:val="bullet"/>
      <w:lvlText w:val=""/>
      <w:lvlJc w:val="left"/>
      <w:pPr>
        <w:ind w:left="2223" w:hanging="360"/>
      </w:pPr>
      <w:rPr>
        <w:rFonts w:ascii="Wingdings" w:hAnsi="Wingdings" w:hint="default"/>
      </w:rPr>
    </w:lvl>
    <w:lvl w:ilvl="3" w:tplc="10090001" w:tentative="1">
      <w:start w:val="1"/>
      <w:numFmt w:val="bullet"/>
      <w:lvlText w:val=""/>
      <w:lvlJc w:val="left"/>
      <w:pPr>
        <w:ind w:left="2943" w:hanging="360"/>
      </w:pPr>
      <w:rPr>
        <w:rFonts w:ascii="Symbol" w:hAnsi="Symbol" w:hint="default"/>
      </w:rPr>
    </w:lvl>
    <w:lvl w:ilvl="4" w:tplc="10090003" w:tentative="1">
      <w:start w:val="1"/>
      <w:numFmt w:val="bullet"/>
      <w:lvlText w:val="o"/>
      <w:lvlJc w:val="left"/>
      <w:pPr>
        <w:ind w:left="3663" w:hanging="360"/>
      </w:pPr>
      <w:rPr>
        <w:rFonts w:ascii="Courier New" w:hAnsi="Courier New" w:cs="Courier New" w:hint="default"/>
      </w:rPr>
    </w:lvl>
    <w:lvl w:ilvl="5" w:tplc="10090005" w:tentative="1">
      <w:start w:val="1"/>
      <w:numFmt w:val="bullet"/>
      <w:lvlText w:val=""/>
      <w:lvlJc w:val="left"/>
      <w:pPr>
        <w:ind w:left="4383" w:hanging="360"/>
      </w:pPr>
      <w:rPr>
        <w:rFonts w:ascii="Wingdings" w:hAnsi="Wingdings" w:hint="default"/>
      </w:rPr>
    </w:lvl>
    <w:lvl w:ilvl="6" w:tplc="10090001" w:tentative="1">
      <w:start w:val="1"/>
      <w:numFmt w:val="bullet"/>
      <w:lvlText w:val=""/>
      <w:lvlJc w:val="left"/>
      <w:pPr>
        <w:ind w:left="5103" w:hanging="360"/>
      </w:pPr>
      <w:rPr>
        <w:rFonts w:ascii="Symbol" w:hAnsi="Symbol" w:hint="default"/>
      </w:rPr>
    </w:lvl>
    <w:lvl w:ilvl="7" w:tplc="10090003" w:tentative="1">
      <w:start w:val="1"/>
      <w:numFmt w:val="bullet"/>
      <w:lvlText w:val="o"/>
      <w:lvlJc w:val="left"/>
      <w:pPr>
        <w:ind w:left="5823" w:hanging="360"/>
      </w:pPr>
      <w:rPr>
        <w:rFonts w:ascii="Courier New" w:hAnsi="Courier New" w:cs="Courier New" w:hint="default"/>
      </w:rPr>
    </w:lvl>
    <w:lvl w:ilvl="8" w:tplc="10090005" w:tentative="1">
      <w:start w:val="1"/>
      <w:numFmt w:val="bullet"/>
      <w:lvlText w:val=""/>
      <w:lvlJc w:val="left"/>
      <w:pPr>
        <w:ind w:left="6543" w:hanging="360"/>
      </w:pPr>
      <w:rPr>
        <w:rFonts w:ascii="Wingdings" w:hAnsi="Wingdings" w:hint="default"/>
      </w:rPr>
    </w:lvl>
  </w:abstractNum>
  <w:abstractNum w:abstractNumId="142" w15:restartNumberingAfterBreak="0">
    <w:nsid w:val="70F82B44"/>
    <w:multiLevelType w:val="multilevel"/>
    <w:tmpl w:val="36CE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1B904A1"/>
    <w:multiLevelType w:val="hybridMultilevel"/>
    <w:tmpl w:val="876A75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4" w15:restartNumberingAfterBreak="0">
    <w:nsid w:val="71F04D57"/>
    <w:multiLevelType w:val="hybridMultilevel"/>
    <w:tmpl w:val="B01002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5" w15:restartNumberingAfterBreak="0">
    <w:nsid w:val="74082174"/>
    <w:multiLevelType w:val="multilevel"/>
    <w:tmpl w:val="3376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456635D"/>
    <w:multiLevelType w:val="hybridMultilevel"/>
    <w:tmpl w:val="6F544A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7" w15:restartNumberingAfterBreak="0">
    <w:nsid w:val="74E0041C"/>
    <w:multiLevelType w:val="multilevel"/>
    <w:tmpl w:val="9B04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63053AB"/>
    <w:multiLevelType w:val="hybridMultilevel"/>
    <w:tmpl w:val="F83A68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9" w15:restartNumberingAfterBreak="0">
    <w:nsid w:val="77152E11"/>
    <w:multiLevelType w:val="multilevel"/>
    <w:tmpl w:val="12FE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936414"/>
    <w:multiLevelType w:val="hybridMultilevel"/>
    <w:tmpl w:val="3D6840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1" w15:restartNumberingAfterBreak="0">
    <w:nsid w:val="7AAA191C"/>
    <w:multiLevelType w:val="multilevel"/>
    <w:tmpl w:val="D930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C05215B"/>
    <w:multiLevelType w:val="multilevel"/>
    <w:tmpl w:val="B708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CA758FF"/>
    <w:multiLevelType w:val="multilevel"/>
    <w:tmpl w:val="DDFA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DE4609A"/>
    <w:multiLevelType w:val="hybridMultilevel"/>
    <w:tmpl w:val="8C5057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5" w15:restartNumberingAfterBreak="0">
    <w:nsid w:val="7E9855C3"/>
    <w:multiLevelType w:val="multilevel"/>
    <w:tmpl w:val="E77C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1E718C"/>
    <w:multiLevelType w:val="hybridMultilevel"/>
    <w:tmpl w:val="C4B635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7" w15:restartNumberingAfterBreak="0">
    <w:nsid w:val="7F6E7C6A"/>
    <w:multiLevelType w:val="hybridMultilevel"/>
    <w:tmpl w:val="909C1E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67774041">
    <w:abstractNumId w:val="0"/>
  </w:num>
  <w:num w:numId="2" w16cid:durableId="1834560301">
    <w:abstractNumId w:val="1"/>
  </w:num>
  <w:num w:numId="3" w16cid:durableId="1243176223">
    <w:abstractNumId w:val="2"/>
  </w:num>
  <w:num w:numId="4" w16cid:durableId="700058393">
    <w:abstractNumId w:val="3"/>
  </w:num>
  <w:num w:numId="5" w16cid:durableId="2078627580">
    <w:abstractNumId w:val="4"/>
  </w:num>
  <w:num w:numId="6" w16cid:durableId="1393384589">
    <w:abstractNumId w:val="121"/>
  </w:num>
  <w:num w:numId="7" w16cid:durableId="548609401">
    <w:abstractNumId w:val="132"/>
  </w:num>
  <w:num w:numId="8" w16cid:durableId="1391882294">
    <w:abstractNumId w:val="30"/>
  </w:num>
  <w:num w:numId="9" w16cid:durableId="198469045">
    <w:abstractNumId w:val="59"/>
  </w:num>
  <w:num w:numId="10" w16cid:durableId="775295519">
    <w:abstractNumId w:val="153"/>
  </w:num>
  <w:num w:numId="11" w16cid:durableId="325280210">
    <w:abstractNumId w:val="101"/>
  </w:num>
  <w:num w:numId="12" w16cid:durableId="592981771">
    <w:abstractNumId w:val="23"/>
  </w:num>
  <w:num w:numId="13" w16cid:durableId="363217012">
    <w:abstractNumId w:val="125"/>
  </w:num>
  <w:num w:numId="14" w16cid:durableId="909342513">
    <w:abstractNumId w:val="38"/>
  </w:num>
  <w:num w:numId="15" w16cid:durableId="59981131">
    <w:abstractNumId w:val="109"/>
  </w:num>
  <w:num w:numId="16" w16cid:durableId="153302397">
    <w:abstractNumId w:val="33"/>
  </w:num>
  <w:num w:numId="17" w16cid:durableId="1695767338">
    <w:abstractNumId w:val="47"/>
  </w:num>
  <w:num w:numId="18" w16cid:durableId="1311397172">
    <w:abstractNumId w:val="82"/>
  </w:num>
  <w:num w:numId="19" w16cid:durableId="1480347032">
    <w:abstractNumId w:val="148"/>
  </w:num>
  <w:num w:numId="20" w16cid:durableId="1471829052">
    <w:abstractNumId w:val="110"/>
  </w:num>
  <w:num w:numId="21" w16cid:durableId="694967554">
    <w:abstractNumId w:val="138"/>
  </w:num>
  <w:num w:numId="22" w16cid:durableId="244726396">
    <w:abstractNumId w:val="21"/>
  </w:num>
  <w:num w:numId="23" w16cid:durableId="429787162">
    <w:abstractNumId w:val="25"/>
  </w:num>
  <w:num w:numId="24" w16cid:durableId="142083854">
    <w:abstractNumId w:val="151"/>
  </w:num>
  <w:num w:numId="25" w16cid:durableId="536508882">
    <w:abstractNumId w:val="88"/>
  </w:num>
  <w:num w:numId="26" w16cid:durableId="2023167965">
    <w:abstractNumId w:val="122"/>
  </w:num>
  <w:num w:numId="27" w16cid:durableId="74982299">
    <w:abstractNumId w:val="145"/>
  </w:num>
  <w:num w:numId="28" w16cid:durableId="1749040901">
    <w:abstractNumId w:val="89"/>
  </w:num>
  <w:num w:numId="29" w16cid:durableId="92092989">
    <w:abstractNumId w:val="90"/>
  </w:num>
  <w:num w:numId="30" w16cid:durableId="1278490901">
    <w:abstractNumId w:val="6"/>
  </w:num>
  <w:num w:numId="31" w16cid:durableId="57753018">
    <w:abstractNumId w:val="61"/>
  </w:num>
  <w:num w:numId="32" w16cid:durableId="363140807">
    <w:abstractNumId w:val="104"/>
  </w:num>
  <w:num w:numId="33" w16cid:durableId="448401462">
    <w:abstractNumId w:val="46"/>
  </w:num>
  <w:num w:numId="34" w16cid:durableId="657268530">
    <w:abstractNumId w:val="136"/>
  </w:num>
  <w:num w:numId="35" w16cid:durableId="1414815579">
    <w:abstractNumId w:val="55"/>
  </w:num>
  <w:num w:numId="36" w16cid:durableId="252128994">
    <w:abstractNumId w:val="53"/>
  </w:num>
  <w:num w:numId="37" w16cid:durableId="1795558569">
    <w:abstractNumId w:val="120"/>
  </w:num>
  <w:num w:numId="38" w16cid:durableId="208959840">
    <w:abstractNumId w:val="41"/>
  </w:num>
  <w:num w:numId="39" w16cid:durableId="740562555">
    <w:abstractNumId w:val="74"/>
  </w:num>
  <w:num w:numId="40" w16cid:durableId="785663558">
    <w:abstractNumId w:val="127"/>
  </w:num>
  <w:num w:numId="41" w16cid:durableId="1243491534">
    <w:abstractNumId w:val="142"/>
  </w:num>
  <w:num w:numId="42" w16cid:durableId="825173876">
    <w:abstractNumId w:val="118"/>
  </w:num>
  <w:num w:numId="43" w16cid:durableId="1265771071">
    <w:abstractNumId w:val="150"/>
  </w:num>
  <w:num w:numId="44" w16cid:durableId="1301305355">
    <w:abstractNumId w:val="146"/>
  </w:num>
  <w:num w:numId="45" w16cid:durableId="504981937">
    <w:abstractNumId w:val="18"/>
  </w:num>
  <w:num w:numId="46" w16cid:durableId="1359701890">
    <w:abstractNumId w:val="115"/>
  </w:num>
  <w:num w:numId="47" w16cid:durableId="701981526">
    <w:abstractNumId w:val="100"/>
  </w:num>
  <w:num w:numId="48" w16cid:durableId="1800025483">
    <w:abstractNumId w:val="106"/>
  </w:num>
  <w:num w:numId="49" w16cid:durableId="229653043">
    <w:abstractNumId w:val="129"/>
  </w:num>
  <w:num w:numId="50" w16cid:durableId="315885431">
    <w:abstractNumId w:val="12"/>
  </w:num>
  <w:num w:numId="51" w16cid:durableId="2135441073">
    <w:abstractNumId w:val="111"/>
  </w:num>
  <w:num w:numId="52" w16cid:durableId="739787409">
    <w:abstractNumId w:val="154"/>
  </w:num>
  <w:num w:numId="53" w16cid:durableId="210000334">
    <w:abstractNumId w:val="9"/>
  </w:num>
  <w:num w:numId="54" w16cid:durableId="1988168927">
    <w:abstractNumId w:val="133"/>
  </w:num>
  <w:num w:numId="55" w16cid:durableId="22177196">
    <w:abstractNumId w:val="68"/>
  </w:num>
  <w:num w:numId="56" w16cid:durableId="1785885155">
    <w:abstractNumId w:val="131"/>
  </w:num>
  <w:num w:numId="57" w16cid:durableId="797911958">
    <w:abstractNumId w:val="97"/>
  </w:num>
  <w:num w:numId="58" w16cid:durableId="1362323040">
    <w:abstractNumId w:val="81"/>
  </w:num>
  <w:num w:numId="59" w16cid:durableId="935670397">
    <w:abstractNumId w:val="71"/>
  </w:num>
  <w:num w:numId="60" w16cid:durableId="1011178802">
    <w:abstractNumId w:val="19"/>
  </w:num>
  <w:num w:numId="61" w16cid:durableId="1710841767">
    <w:abstractNumId w:val="91"/>
  </w:num>
  <w:num w:numId="62" w16cid:durableId="2069496000">
    <w:abstractNumId w:val="13"/>
  </w:num>
  <w:num w:numId="63" w16cid:durableId="1183323781">
    <w:abstractNumId w:val="36"/>
  </w:num>
  <w:num w:numId="64" w16cid:durableId="1217929451">
    <w:abstractNumId w:val="31"/>
  </w:num>
  <w:num w:numId="65" w16cid:durableId="1959069881">
    <w:abstractNumId w:val="87"/>
  </w:num>
  <w:num w:numId="66" w16cid:durableId="983198549">
    <w:abstractNumId w:val="123"/>
  </w:num>
  <w:num w:numId="67" w16cid:durableId="702439854">
    <w:abstractNumId w:val="29"/>
  </w:num>
  <w:num w:numId="68" w16cid:durableId="926426050">
    <w:abstractNumId w:val="7"/>
  </w:num>
  <w:num w:numId="69" w16cid:durableId="1399136842">
    <w:abstractNumId w:val="78"/>
  </w:num>
  <w:num w:numId="70" w16cid:durableId="1332221390">
    <w:abstractNumId w:val="112"/>
  </w:num>
  <w:num w:numId="71" w16cid:durableId="411437354">
    <w:abstractNumId w:val="103"/>
  </w:num>
  <w:num w:numId="72" w16cid:durableId="665787108">
    <w:abstractNumId w:val="93"/>
  </w:num>
  <w:num w:numId="73" w16cid:durableId="464081242">
    <w:abstractNumId w:val="65"/>
  </w:num>
  <w:num w:numId="74" w16cid:durableId="1904489077">
    <w:abstractNumId w:val="48"/>
  </w:num>
  <w:num w:numId="75" w16cid:durableId="1627276445">
    <w:abstractNumId w:val="66"/>
  </w:num>
  <w:num w:numId="76" w16cid:durableId="1642660414">
    <w:abstractNumId w:val="63"/>
  </w:num>
  <w:num w:numId="77" w16cid:durableId="1677614851">
    <w:abstractNumId w:val="102"/>
  </w:num>
  <w:num w:numId="78" w16cid:durableId="1449426527">
    <w:abstractNumId w:val="128"/>
  </w:num>
  <w:num w:numId="79" w16cid:durableId="1919635154">
    <w:abstractNumId w:val="124"/>
  </w:num>
  <w:num w:numId="80" w16cid:durableId="136728696">
    <w:abstractNumId w:val="77"/>
  </w:num>
  <w:num w:numId="81" w16cid:durableId="502476903">
    <w:abstractNumId w:val="37"/>
  </w:num>
  <w:num w:numId="82" w16cid:durableId="1102603112">
    <w:abstractNumId w:val="107"/>
  </w:num>
  <w:num w:numId="83" w16cid:durableId="358314474">
    <w:abstractNumId w:val="130"/>
  </w:num>
  <w:num w:numId="84" w16cid:durableId="100535056">
    <w:abstractNumId w:val="54"/>
  </w:num>
  <w:num w:numId="85" w16cid:durableId="1181431395">
    <w:abstractNumId w:val="79"/>
  </w:num>
  <w:num w:numId="86" w16cid:durableId="1297225318">
    <w:abstractNumId w:val="156"/>
  </w:num>
  <w:num w:numId="87" w16cid:durableId="303588732">
    <w:abstractNumId w:val="52"/>
  </w:num>
  <w:num w:numId="88" w16cid:durableId="316884585">
    <w:abstractNumId w:val="143"/>
  </w:num>
  <w:num w:numId="89" w16cid:durableId="1922257541">
    <w:abstractNumId w:val="15"/>
  </w:num>
  <w:num w:numId="90" w16cid:durableId="1496259743">
    <w:abstractNumId w:val="94"/>
  </w:num>
  <w:num w:numId="91" w16cid:durableId="2077702526">
    <w:abstractNumId w:val="11"/>
  </w:num>
  <w:num w:numId="92" w16cid:durableId="359167087">
    <w:abstractNumId w:val="39"/>
  </w:num>
  <w:num w:numId="93" w16cid:durableId="278992778">
    <w:abstractNumId w:val="85"/>
  </w:num>
  <w:num w:numId="94" w16cid:durableId="1708141160">
    <w:abstractNumId w:val="44"/>
  </w:num>
  <w:num w:numId="95" w16cid:durableId="376786067">
    <w:abstractNumId w:val="27"/>
  </w:num>
  <w:num w:numId="96" w16cid:durableId="1188789878">
    <w:abstractNumId w:val="84"/>
  </w:num>
  <w:num w:numId="97" w16cid:durableId="2175306">
    <w:abstractNumId w:val="24"/>
  </w:num>
  <w:num w:numId="98" w16cid:durableId="1801460742">
    <w:abstractNumId w:val="149"/>
  </w:num>
  <w:num w:numId="99" w16cid:durableId="775179778">
    <w:abstractNumId w:val="116"/>
  </w:num>
  <w:num w:numId="100" w16cid:durableId="218981297">
    <w:abstractNumId w:val="114"/>
  </w:num>
  <w:num w:numId="101" w16cid:durableId="2105419218">
    <w:abstractNumId w:val="43"/>
  </w:num>
  <w:num w:numId="102" w16cid:durableId="1025404694">
    <w:abstractNumId w:val="144"/>
  </w:num>
  <w:num w:numId="103" w16cid:durableId="509418500">
    <w:abstractNumId w:val="140"/>
  </w:num>
  <w:num w:numId="104" w16cid:durableId="1706441903">
    <w:abstractNumId w:val="72"/>
  </w:num>
  <w:num w:numId="105" w16cid:durableId="2081169540">
    <w:abstractNumId w:val="26"/>
  </w:num>
  <w:num w:numId="106" w16cid:durableId="901137734">
    <w:abstractNumId w:val="119"/>
  </w:num>
  <w:num w:numId="107" w16cid:durableId="1708412792">
    <w:abstractNumId w:val="16"/>
  </w:num>
  <w:num w:numId="108" w16cid:durableId="196622669">
    <w:abstractNumId w:val="57"/>
  </w:num>
  <w:num w:numId="109" w16cid:durableId="1343625927">
    <w:abstractNumId w:val="99"/>
  </w:num>
  <w:num w:numId="110" w16cid:durableId="744186516">
    <w:abstractNumId w:val="40"/>
  </w:num>
  <w:num w:numId="111" w16cid:durableId="464737588">
    <w:abstractNumId w:val="5"/>
  </w:num>
  <w:num w:numId="112" w16cid:durableId="83456400">
    <w:abstractNumId w:val="141"/>
  </w:num>
  <w:num w:numId="113" w16cid:durableId="1197112377">
    <w:abstractNumId w:val="117"/>
  </w:num>
  <w:num w:numId="114" w16cid:durableId="1870140152">
    <w:abstractNumId w:val="126"/>
  </w:num>
  <w:num w:numId="115" w16cid:durableId="1639341448">
    <w:abstractNumId w:val="113"/>
  </w:num>
  <w:num w:numId="116" w16cid:durableId="17044192">
    <w:abstractNumId w:val="96"/>
  </w:num>
  <w:num w:numId="117" w16cid:durableId="371537132">
    <w:abstractNumId w:val="147"/>
  </w:num>
  <w:num w:numId="118" w16cid:durableId="1171600047">
    <w:abstractNumId w:val="75"/>
  </w:num>
  <w:num w:numId="119" w16cid:durableId="1761638779">
    <w:abstractNumId w:val="92"/>
  </w:num>
  <w:num w:numId="120" w16cid:durableId="1346781785">
    <w:abstractNumId w:val="86"/>
  </w:num>
  <w:num w:numId="121" w16cid:durableId="1565721530">
    <w:abstractNumId w:val="14"/>
  </w:num>
  <w:num w:numId="122" w16cid:durableId="2047488579">
    <w:abstractNumId w:val="56"/>
  </w:num>
  <w:num w:numId="123" w16cid:durableId="167908330">
    <w:abstractNumId w:val="155"/>
  </w:num>
  <w:num w:numId="124" w16cid:durableId="261032809">
    <w:abstractNumId w:val="60"/>
  </w:num>
  <w:num w:numId="125" w16cid:durableId="123474506">
    <w:abstractNumId w:val="98"/>
  </w:num>
  <w:num w:numId="126" w16cid:durableId="734208742">
    <w:abstractNumId w:val="17"/>
  </w:num>
  <w:num w:numId="127" w16cid:durableId="562452109">
    <w:abstractNumId w:val="80"/>
  </w:num>
  <w:num w:numId="128" w16cid:durableId="1920479345">
    <w:abstractNumId w:val="135"/>
  </w:num>
  <w:num w:numId="129" w16cid:durableId="1769306320">
    <w:abstractNumId w:val="20"/>
  </w:num>
  <w:num w:numId="130" w16cid:durableId="1132137346">
    <w:abstractNumId w:val="67"/>
  </w:num>
  <w:num w:numId="131" w16cid:durableId="1343046885">
    <w:abstractNumId w:val="95"/>
  </w:num>
  <w:num w:numId="132" w16cid:durableId="524176684">
    <w:abstractNumId w:val="50"/>
  </w:num>
  <w:num w:numId="133" w16cid:durableId="1403287566">
    <w:abstractNumId w:val="69"/>
  </w:num>
  <w:num w:numId="134" w16cid:durableId="652028785">
    <w:abstractNumId w:val="49"/>
  </w:num>
  <w:num w:numId="135" w16cid:durableId="816336037">
    <w:abstractNumId w:val="42"/>
  </w:num>
  <w:num w:numId="136" w16cid:durableId="803083522">
    <w:abstractNumId w:val="70"/>
  </w:num>
  <w:num w:numId="137" w16cid:durableId="1264536321">
    <w:abstractNumId w:val="51"/>
  </w:num>
  <w:num w:numId="138" w16cid:durableId="1865947336">
    <w:abstractNumId w:val="139"/>
  </w:num>
  <w:num w:numId="139" w16cid:durableId="1233351366">
    <w:abstractNumId w:val="134"/>
  </w:num>
  <w:num w:numId="140" w16cid:durableId="1842425382">
    <w:abstractNumId w:val="58"/>
  </w:num>
  <w:num w:numId="141" w16cid:durableId="1543207567">
    <w:abstractNumId w:val="8"/>
  </w:num>
  <w:num w:numId="142" w16cid:durableId="1447115037">
    <w:abstractNumId w:val="105"/>
  </w:num>
  <w:num w:numId="143" w16cid:durableId="460029007">
    <w:abstractNumId w:val="73"/>
  </w:num>
  <w:num w:numId="144" w16cid:durableId="456070208">
    <w:abstractNumId w:val="32"/>
  </w:num>
  <w:num w:numId="145" w16cid:durableId="1510875366">
    <w:abstractNumId w:val="108"/>
  </w:num>
  <w:num w:numId="146" w16cid:durableId="226571134">
    <w:abstractNumId w:val="76"/>
  </w:num>
  <w:num w:numId="147" w16cid:durableId="1454711292">
    <w:abstractNumId w:val="137"/>
  </w:num>
  <w:num w:numId="148" w16cid:durableId="1741827165">
    <w:abstractNumId w:val="28"/>
  </w:num>
  <w:num w:numId="149" w16cid:durableId="1405372146">
    <w:abstractNumId w:val="10"/>
  </w:num>
  <w:num w:numId="150" w16cid:durableId="1866795027">
    <w:abstractNumId w:val="157"/>
  </w:num>
  <w:num w:numId="151" w16cid:durableId="2044285640">
    <w:abstractNumId w:val="45"/>
  </w:num>
  <w:num w:numId="152" w16cid:durableId="838350892">
    <w:abstractNumId w:val="152"/>
  </w:num>
  <w:num w:numId="153" w16cid:durableId="12464434">
    <w:abstractNumId w:val="22"/>
  </w:num>
  <w:num w:numId="154" w16cid:durableId="1986007936">
    <w:abstractNumId w:val="34"/>
  </w:num>
  <w:num w:numId="155" w16cid:durableId="1989624351">
    <w:abstractNumId w:val="64"/>
  </w:num>
  <w:num w:numId="156" w16cid:durableId="579994713">
    <w:abstractNumId w:val="83"/>
  </w:num>
  <w:num w:numId="157" w16cid:durableId="1644188373">
    <w:abstractNumId w:val="62"/>
  </w:num>
  <w:num w:numId="158" w16cid:durableId="212503732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23B"/>
    <w:rsid w:val="000052BB"/>
    <w:rsid w:val="00006B1C"/>
    <w:rsid w:val="00012696"/>
    <w:rsid w:val="00016AA8"/>
    <w:rsid w:val="00016C21"/>
    <w:rsid w:val="0002367F"/>
    <w:rsid w:val="00035248"/>
    <w:rsid w:val="00042532"/>
    <w:rsid w:val="00043AA5"/>
    <w:rsid w:val="000451DD"/>
    <w:rsid w:val="00086D6D"/>
    <w:rsid w:val="000A26B3"/>
    <w:rsid w:val="000B55BF"/>
    <w:rsid w:val="000B633E"/>
    <w:rsid w:val="000E1878"/>
    <w:rsid w:val="000E468C"/>
    <w:rsid w:val="000E54EF"/>
    <w:rsid w:val="000F5D49"/>
    <w:rsid w:val="00127244"/>
    <w:rsid w:val="001366FF"/>
    <w:rsid w:val="00137DD4"/>
    <w:rsid w:val="00154652"/>
    <w:rsid w:val="00155BDD"/>
    <w:rsid w:val="00161B7C"/>
    <w:rsid w:val="00177D6C"/>
    <w:rsid w:val="00181032"/>
    <w:rsid w:val="00182982"/>
    <w:rsid w:val="001927BF"/>
    <w:rsid w:val="001A5215"/>
    <w:rsid w:val="001C5D5B"/>
    <w:rsid w:val="001C76AA"/>
    <w:rsid w:val="001F6A08"/>
    <w:rsid w:val="00204D67"/>
    <w:rsid w:val="00207DB9"/>
    <w:rsid w:val="002167B3"/>
    <w:rsid w:val="002173DE"/>
    <w:rsid w:val="0022164D"/>
    <w:rsid w:val="002242B5"/>
    <w:rsid w:val="002359ED"/>
    <w:rsid w:val="00243168"/>
    <w:rsid w:val="002562EF"/>
    <w:rsid w:val="00260AC0"/>
    <w:rsid w:val="00277E15"/>
    <w:rsid w:val="00280650"/>
    <w:rsid w:val="00280DD7"/>
    <w:rsid w:val="002C786F"/>
    <w:rsid w:val="002D0917"/>
    <w:rsid w:val="002E765C"/>
    <w:rsid w:val="002F11D1"/>
    <w:rsid w:val="00303445"/>
    <w:rsid w:val="00306800"/>
    <w:rsid w:val="003240C5"/>
    <w:rsid w:val="003364E3"/>
    <w:rsid w:val="00341EB7"/>
    <w:rsid w:val="0034338A"/>
    <w:rsid w:val="00357057"/>
    <w:rsid w:val="00367508"/>
    <w:rsid w:val="00390B5E"/>
    <w:rsid w:val="00391565"/>
    <w:rsid w:val="003C2985"/>
    <w:rsid w:val="003D16B2"/>
    <w:rsid w:val="003D4E46"/>
    <w:rsid w:val="003D55C7"/>
    <w:rsid w:val="003E0BCF"/>
    <w:rsid w:val="00413EDA"/>
    <w:rsid w:val="00413F2B"/>
    <w:rsid w:val="00430D22"/>
    <w:rsid w:val="0043385E"/>
    <w:rsid w:val="004428C0"/>
    <w:rsid w:val="00444709"/>
    <w:rsid w:val="0044577A"/>
    <w:rsid w:val="0046516D"/>
    <w:rsid w:val="004726B8"/>
    <w:rsid w:val="0048582C"/>
    <w:rsid w:val="004914FE"/>
    <w:rsid w:val="004A4648"/>
    <w:rsid w:val="004B6EAE"/>
    <w:rsid w:val="004C1783"/>
    <w:rsid w:val="004D2E91"/>
    <w:rsid w:val="004E11EC"/>
    <w:rsid w:val="00510CDC"/>
    <w:rsid w:val="00515602"/>
    <w:rsid w:val="005244EA"/>
    <w:rsid w:val="0054230C"/>
    <w:rsid w:val="00564BF1"/>
    <w:rsid w:val="00572B23"/>
    <w:rsid w:val="005752A0"/>
    <w:rsid w:val="005814D3"/>
    <w:rsid w:val="005858F7"/>
    <w:rsid w:val="005859FD"/>
    <w:rsid w:val="005A10BB"/>
    <w:rsid w:val="005B247A"/>
    <w:rsid w:val="005E6FB8"/>
    <w:rsid w:val="0060487B"/>
    <w:rsid w:val="00610F6D"/>
    <w:rsid w:val="00627D2C"/>
    <w:rsid w:val="00632F23"/>
    <w:rsid w:val="00641B9F"/>
    <w:rsid w:val="00641E53"/>
    <w:rsid w:val="00644ACC"/>
    <w:rsid w:val="00650496"/>
    <w:rsid w:val="00675CC7"/>
    <w:rsid w:val="00676709"/>
    <w:rsid w:val="0068679A"/>
    <w:rsid w:val="006A033B"/>
    <w:rsid w:val="006A59B6"/>
    <w:rsid w:val="006B3708"/>
    <w:rsid w:val="006C11A2"/>
    <w:rsid w:val="006C3D15"/>
    <w:rsid w:val="006C629F"/>
    <w:rsid w:val="006C69DF"/>
    <w:rsid w:val="006D7967"/>
    <w:rsid w:val="006E68F4"/>
    <w:rsid w:val="006E6F89"/>
    <w:rsid w:val="006F7004"/>
    <w:rsid w:val="00710C13"/>
    <w:rsid w:val="00715C97"/>
    <w:rsid w:val="00723585"/>
    <w:rsid w:val="00744A75"/>
    <w:rsid w:val="00755693"/>
    <w:rsid w:val="00787BFC"/>
    <w:rsid w:val="00794353"/>
    <w:rsid w:val="00795EFA"/>
    <w:rsid w:val="007C4B31"/>
    <w:rsid w:val="007C65E1"/>
    <w:rsid w:val="007C7468"/>
    <w:rsid w:val="007D06E2"/>
    <w:rsid w:val="007D7736"/>
    <w:rsid w:val="007E18AC"/>
    <w:rsid w:val="007E1FAD"/>
    <w:rsid w:val="007E46F3"/>
    <w:rsid w:val="007F54D8"/>
    <w:rsid w:val="00821514"/>
    <w:rsid w:val="00840062"/>
    <w:rsid w:val="00840ED2"/>
    <w:rsid w:val="008458EF"/>
    <w:rsid w:val="00847CF9"/>
    <w:rsid w:val="008561E1"/>
    <w:rsid w:val="00857DA6"/>
    <w:rsid w:val="008656B7"/>
    <w:rsid w:val="00866611"/>
    <w:rsid w:val="00884831"/>
    <w:rsid w:val="008956EF"/>
    <w:rsid w:val="008C2012"/>
    <w:rsid w:val="008D37AE"/>
    <w:rsid w:val="008E072F"/>
    <w:rsid w:val="008E3B38"/>
    <w:rsid w:val="008F1EBB"/>
    <w:rsid w:val="008F5C0C"/>
    <w:rsid w:val="008F6DB6"/>
    <w:rsid w:val="00903FAA"/>
    <w:rsid w:val="00920360"/>
    <w:rsid w:val="009412AA"/>
    <w:rsid w:val="00942087"/>
    <w:rsid w:val="0094432E"/>
    <w:rsid w:val="0095315E"/>
    <w:rsid w:val="00953E12"/>
    <w:rsid w:val="009706B5"/>
    <w:rsid w:val="00975D77"/>
    <w:rsid w:val="009C5DA9"/>
    <w:rsid w:val="009E5038"/>
    <w:rsid w:val="009F142A"/>
    <w:rsid w:val="009F4969"/>
    <w:rsid w:val="00A03DB4"/>
    <w:rsid w:val="00A17823"/>
    <w:rsid w:val="00A2496D"/>
    <w:rsid w:val="00A24C20"/>
    <w:rsid w:val="00A43961"/>
    <w:rsid w:val="00A61A89"/>
    <w:rsid w:val="00A65F60"/>
    <w:rsid w:val="00A6726C"/>
    <w:rsid w:val="00A72E2D"/>
    <w:rsid w:val="00A73796"/>
    <w:rsid w:val="00A854BB"/>
    <w:rsid w:val="00A8634C"/>
    <w:rsid w:val="00A945DF"/>
    <w:rsid w:val="00A94786"/>
    <w:rsid w:val="00AA1444"/>
    <w:rsid w:val="00AA2CA0"/>
    <w:rsid w:val="00AA47FD"/>
    <w:rsid w:val="00AD24FE"/>
    <w:rsid w:val="00AD37C1"/>
    <w:rsid w:val="00AE3E47"/>
    <w:rsid w:val="00AF56BC"/>
    <w:rsid w:val="00B066FB"/>
    <w:rsid w:val="00B0723B"/>
    <w:rsid w:val="00B14FD7"/>
    <w:rsid w:val="00B20E75"/>
    <w:rsid w:val="00B26571"/>
    <w:rsid w:val="00B267B8"/>
    <w:rsid w:val="00B27DAE"/>
    <w:rsid w:val="00B51585"/>
    <w:rsid w:val="00B52B9B"/>
    <w:rsid w:val="00B53289"/>
    <w:rsid w:val="00B568C5"/>
    <w:rsid w:val="00B62689"/>
    <w:rsid w:val="00B82CAA"/>
    <w:rsid w:val="00BA551A"/>
    <w:rsid w:val="00BB6542"/>
    <w:rsid w:val="00BB773D"/>
    <w:rsid w:val="00BC590B"/>
    <w:rsid w:val="00BC7B08"/>
    <w:rsid w:val="00BD0BDE"/>
    <w:rsid w:val="00BD39F4"/>
    <w:rsid w:val="00BD5A1B"/>
    <w:rsid w:val="00C149BD"/>
    <w:rsid w:val="00C1608E"/>
    <w:rsid w:val="00C1762C"/>
    <w:rsid w:val="00C26385"/>
    <w:rsid w:val="00C454F4"/>
    <w:rsid w:val="00C82D57"/>
    <w:rsid w:val="00CD3CB2"/>
    <w:rsid w:val="00CD4987"/>
    <w:rsid w:val="00CD51D3"/>
    <w:rsid w:val="00CE35CE"/>
    <w:rsid w:val="00CE48F6"/>
    <w:rsid w:val="00CE706C"/>
    <w:rsid w:val="00CE7683"/>
    <w:rsid w:val="00D109B6"/>
    <w:rsid w:val="00D1347F"/>
    <w:rsid w:val="00D14383"/>
    <w:rsid w:val="00D20649"/>
    <w:rsid w:val="00D45A49"/>
    <w:rsid w:val="00D467EF"/>
    <w:rsid w:val="00D516E2"/>
    <w:rsid w:val="00D57016"/>
    <w:rsid w:val="00D57129"/>
    <w:rsid w:val="00D80F95"/>
    <w:rsid w:val="00DA2407"/>
    <w:rsid w:val="00DB1972"/>
    <w:rsid w:val="00DB6234"/>
    <w:rsid w:val="00E25BB4"/>
    <w:rsid w:val="00E50012"/>
    <w:rsid w:val="00E50398"/>
    <w:rsid w:val="00E56B4C"/>
    <w:rsid w:val="00E668A1"/>
    <w:rsid w:val="00E700A0"/>
    <w:rsid w:val="00E73FA9"/>
    <w:rsid w:val="00E864DB"/>
    <w:rsid w:val="00EA41CB"/>
    <w:rsid w:val="00EB2556"/>
    <w:rsid w:val="00EB4151"/>
    <w:rsid w:val="00EB7D6E"/>
    <w:rsid w:val="00EC26D9"/>
    <w:rsid w:val="00EC6EC7"/>
    <w:rsid w:val="00ED61B6"/>
    <w:rsid w:val="00EE55B5"/>
    <w:rsid w:val="00F10F7B"/>
    <w:rsid w:val="00F3623C"/>
    <w:rsid w:val="00F6080A"/>
    <w:rsid w:val="00F63AEC"/>
    <w:rsid w:val="00F65FF9"/>
    <w:rsid w:val="00F82CC0"/>
    <w:rsid w:val="00F85200"/>
    <w:rsid w:val="00FA46C3"/>
    <w:rsid w:val="00FA5E73"/>
    <w:rsid w:val="00FC312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11E44"/>
  <w15:docId w15:val="{6A59E028-F321-4B52-A174-1713A0D13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b/>
      <w:bCs/>
      <w:kern w:val="36"/>
      <w:sz w:val="48"/>
      <w:szCs w:val="48"/>
    </w:rPr>
  </w:style>
  <w:style w:type="paragraph" w:styleId="Heading2">
    <w:name w:val="heading 2"/>
    <w:basedOn w:val="Normal"/>
    <w:next w:val="Normal"/>
    <w:qFormat/>
    <w:rsid w:val="00EF7B96"/>
    <w:pPr>
      <w:keepNext/>
      <w:spacing w:before="240" w:after="60"/>
      <w:outlineLvl w:val="1"/>
    </w:pPr>
    <w:rPr>
      <w:b/>
      <w:bCs/>
      <w:iCs/>
      <w:sz w:val="36"/>
      <w:szCs w:val="36"/>
    </w:rPr>
  </w:style>
  <w:style w:type="paragraph" w:styleId="Heading3">
    <w:name w:val="heading 3"/>
    <w:basedOn w:val="Normal"/>
    <w:next w:val="Normal"/>
    <w:qFormat/>
    <w:rsid w:val="00EF7B96"/>
    <w:pPr>
      <w:keepNext/>
      <w:spacing w:before="240" w:after="60"/>
      <w:outlineLvl w:val="2"/>
    </w:pPr>
    <w:rPr>
      <w:b/>
      <w:bCs/>
      <w:sz w:val="28"/>
      <w:szCs w:val="28"/>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sz w:val="20"/>
      <w:szCs w:val="20"/>
    </w:rPr>
  </w:style>
  <w:style w:type="paragraph" w:styleId="Heading6">
    <w:name w:val="heading 6"/>
    <w:basedOn w:val="Normal"/>
    <w:next w:val="Normal"/>
    <w:qFormat/>
    <w:rsid w:val="00EF7B96"/>
    <w:pPr>
      <w:spacing w:before="240" w:after="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WordSection1">
    <w:name w:val="div_WordSection1"/>
    <w:basedOn w:val="Normal"/>
  </w:style>
  <w:style w:type="paragraph" w:customStyle="1" w:styleId="liMsoNormal">
    <w:name w:val="li_MsoNormal"/>
    <w:basedOn w:val="Normal"/>
    <w:pPr>
      <w:spacing w:line="240" w:lineRule="atLeast"/>
    </w:pPr>
  </w:style>
  <w:style w:type="character" w:customStyle="1" w:styleId="fs15fw4overflow-hidden">
    <w:name w:val="fs15 fw4 overflow-hidden"/>
    <w:basedOn w:val="DefaultParagraphFont"/>
  </w:style>
  <w:style w:type="character" w:customStyle="1" w:styleId="fs15fw4">
    <w:name w:val="fs15 fw4"/>
    <w:basedOn w:val="DefaultParagraphFont"/>
  </w:style>
  <w:style w:type="character" w:customStyle="1" w:styleId="fs15fw6undefinedtdn">
    <w:name w:val="fs15 fw6 undefined tdn"/>
    <w:basedOn w:val="DefaultParagraphFont"/>
  </w:style>
  <w:style w:type="character" w:customStyle="1" w:styleId="fs15fw6undefined">
    <w:name w:val="fs15 fw6 undefined"/>
    <w:basedOn w:val="DefaultParagraphFont"/>
  </w:style>
  <w:style w:type="character" w:customStyle="1" w:styleId="fs15fw4undefinedtdn">
    <w:name w:val="fs15 fw4 undefined tdn"/>
    <w:basedOn w:val="DefaultParagraphFont"/>
  </w:style>
  <w:style w:type="character" w:customStyle="1" w:styleId="fs15fw4undefined">
    <w:name w:val="fs15 fw4 undefined"/>
    <w:basedOn w:val="DefaultParagraphFont"/>
  </w:style>
  <w:style w:type="character" w:customStyle="1" w:styleId="fs15fw6">
    <w:name w:val="fs15 fw6"/>
    <w:basedOn w:val="DefaultParagraphFont"/>
  </w:style>
  <w:style w:type="character" w:customStyle="1" w:styleId="fs15fw4fsioverflow-hidden">
    <w:name w:val="fs15 fw4 fsi overflow-hidden"/>
    <w:basedOn w:val="DefaultParagraphFont"/>
  </w:style>
  <w:style w:type="character" w:customStyle="1" w:styleId="bullet-texttext-leftfs15word-wrap-normal">
    <w:name w:val="bullet-text text-left fs15 word-wrap-normal"/>
    <w:basedOn w:val="DefaultParagraphFont"/>
  </w:style>
  <w:style w:type="paragraph" w:styleId="ListParagraph">
    <w:name w:val="List Paragraph"/>
    <w:basedOn w:val="Normal"/>
    <w:uiPriority w:val="34"/>
    <w:qFormat/>
    <w:rsid w:val="00AE3E47"/>
    <w:pPr>
      <w:ind w:left="720"/>
      <w:contextualSpacing/>
    </w:pPr>
  </w:style>
  <w:style w:type="paragraph" w:styleId="Header">
    <w:name w:val="header"/>
    <w:basedOn w:val="Normal"/>
    <w:link w:val="HeaderChar"/>
    <w:uiPriority w:val="99"/>
    <w:unhideWhenUsed/>
    <w:rsid w:val="00AE3E47"/>
    <w:pPr>
      <w:tabs>
        <w:tab w:val="center" w:pos="4680"/>
        <w:tab w:val="right" w:pos="9360"/>
      </w:tabs>
    </w:pPr>
  </w:style>
  <w:style w:type="character" w:customStyle="1" w:styleId="HeaderChar">
    <w:name w:val="Header Char"/>
    <w:basedOn w:val="DefaultParagraphFont"/>
    <w:link w:val="Header"/>
    <w:uiPriority w:val="99"/>
    <w:rsid w:val="00AE3E47"/>
    <w:rPr>
      <w:sz w:val="24"/>
      <w:szCs w:val="24"/>
    </w:rPr>
  </w:style>
  <w:style w:type="paragraph" w:styleId="Footer">
    <w:name w:val="footer"/>
    <w:basedOn w:val="Normal"/>
    <w:link w:val="FooterChar"/>
    <w:uiPriority w:val="99"/>
    <w:unhideWhenUsed/>
    <w:rsid w:val="00AE3E47"/>
    <w:pPr>
      <w:tabs>
        <w:tab w:val="center" w:pos="4680"/>
        <w:tab w:val="right" w:pos="9360"/>
      </w:tabs>
    </w:pPr>
  </w:style>
  <w:style w:type="character" w:customStyle="1" w:styleId="FooterChar">
    <w:name w:val="Footer Char"/>
    <w:basedOn w:val="DefaultParagraphFont"/>
    <w:link w:val="Footer"/>
    <w:uiPriority w:val="99"/>
    <w:rsid w:val="00AE3E47"/>
    <w:rPr>
      <w:sz w:val="24"/>
      <w:szCs w:val="24"/>
    </w:rPr>
  </w:style>
  <w:style w:type="paragraph" w:styleId="NormalWeb">
    <w:name w:val="Normal (Web)"/>
    <w:basedOn w:val="Normal"/>
    <w:uiPriority w:val="99"/>
    <w:unhideWhenUsed/>
    <w:rsid w:val="00042532"/>
    <w:pPr>
      <w:spacing w:before="100" w:beforeAutospacing="1" w:after="100" w:afterAutospacing="1"/>
    </w:pPr>
    <w:rPr>
      <w:lang w:val="en-CA" w:eastAsia="en-CA"/>
    </w:rPr>
  </w:style>
  <w:style w:type="character" w:styleId="Hyperlink">
    <w:name w:val="Hyperlink"/>
    <w:basedOn w:val="DefaultParagraphFont"/>
    <w:uiPriority w:val="99"/>
    <w:unhideWhenUsed/>
    <w:rsid w:val="00006B1C"/>
    <w:rPr>
      <w:color w:val="467886" w:themeColor="hyperlink"/>
      <w:u w:val="single"/>
    </w:rPr>
  </w:style>
  <w:style w:type="character" w:styleId="UnresolvedMention">
    <w:name w:val="Unresolved Mention"/>
    <w:basedOn w:val="DefaultParagraphFont"/>
    <w:uiPriority w:val="99"/>
    <w:semiHidden/>
    <w:unhideWhenUsed/>
    <w:rsid w:val="00006B1C"/>
    <w:rPr>
      <w:color w:val="605E5C"/>
      <w:shd w:val="clear" w:color="auto" w:fill="E1DFDD"/>
    </w:rPr>
  </w:style>
  <w:style w:type="character" w:styleId="Strong">
    <w:name w:val="Strong"/>
    <w:basedOn w:val="DefaultParagraphFont"/>
    <w:uiPriority w:val="22"/>
    <w:qFormat/>
    <w:rsid w:val="00857DA6"/>
    <w:rPr>
      <w:b/>
      <w:bCs/>
    </w:rPr>
  </w:style>
  <w:style w:type="paragraph" w:customStyle="1" w:styleId="Default">
    <w:name w:val="Default"/>
    <w:rsid w:val="000451DD"/>
    <w:pPr>
      <w:autoSpaceDE w:val="0"/>
      <w:autoSpaceDN w:val="0"/>
      <w:adjustRightInd w:val="0"/>
    </w:pPr>
    <w:rPr>
      <w:rFonts w:ascii="AAAAAC+Calibri" w:hAnsi="AAAAAC+Calibri" w:cs="AAAAAC+Calibri"/>
      <w:color w:val="000000"/>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766">
      <w:bodyDiv w:val="1"/>
      <w:marLeft w:val="0"/>
      <w:marRight w:val="0"/>
      <w:marTop w:val="0"/>
      <w:marBottom w:val="0"/>
      <w:divBdr>
        <w:top w:val="none" w:sz="0" w:space="0" w:color="auto"/>
        <w:left w:val="none" w:sz="0" w:space="0" w:color="auto"/>
        <w:bottom w:val="none" w:sz="0" w:space="0" w:color="auto"/>
        <w:right w:val="none" w:sz="0" w:space="0" w:color="auto"/>
      </w:divBdr>
    </w:div>
    <w:div w:id="1932765">
      <w:bodyDiv w:val="1"/>
      <w:marLeft w:val="0"/>
      <w:marRight w:val="0"/>
      <w:marTop w:val="0"/>
      <w:marBottom w:val="0"/>
      <w:divBdr>
        <w:top w:val="none" w:sz="0" w:space="0" w:color="auto"/>
        <w:left w:val="none" w:sz="0" w:space="0" w:color="auto"/>
        <w:bottom w:val="none" w:sz="0" w:space="0" w:color="auto"/>
        <w:right w:val="none" w:sz="0" w:space="0" w:color="auto"/>
      </w:divBdr>
    </w:div>
    <w:div w:id="3290218">
      <w:bodyDiv w:val="1"/>
      <w:marLeft w:val="0"/>
      <w:marRight w:val="0"/>
      <w:marTop w:val="0"/>
      <w:marBottom w:val="0"/>
      <w:divBdr>
        <w:top w:val="none" w:sz="0" w:space="0" w:color="auto"/>
        <w:left w:val="none" w:sz="0" w:space="0" w:color="auto"/>
        <w:bottom w:val="none" w:sz="0" w:space="0" w:color="auto"/>
        <w:right w:val="none" w:sz="0" w:space="0" w:color="auto"/>
      </w:divBdr>
    </w:div>
    <w:div w:id="11534414">
      <w:bodyDiv w:val="1"/>
      <w:marLeft w:val="0"/>
      <w:marRight w:val="0"/>
      <w:marTop w:val="0"/>
      <w:marBottom w:val="0"/>
      <w:divBdr>
        <w:top w:val="none" w:sz="0" w:space="0" w:color="auto"/>
        <w:left w:val="none" w:sz="0" w:space="0" w:color="auto"/>
        <w:bottom w:val="none" w:sz="0" w:space="0" w:color="auto"/>
        <w:right w:val="none" w:sz="0" w:space="0" w:color="auto"/>
      </w:divBdr>
    </w:div>
    <w:div w:id="34700917">
      <w:bodyDiv w:val="1"/>
      <w:marLeft w:val="0"/>
      <w:marRight w:val="0"/>
      <w:marTop w:val="0"/>
      <w:marBottom w:val="0"/>
      <w:divBdr>
        <w:top w:val="none" w:sz="0" w:space="0" w:color="auto"/>
        <w:left w:val="none" w:sz="0" w:space="0" w:color="auto"/>
        <w:bottom w:val="none" w:sz="0" w:space="0" w:color="auto"/>
        <w:right w:val="none" w:sz="0" w:space="0" w:color="auto"/>
      </w:divBdr>
    </w:div>
    <w:div w:id="36051201">
      <w:bodyDiv w:val="1"/>
      <w:marLeft w:val="0"/>
      <w:marRight w:val="0"/>
      <w:marTop w:val="0"/>
      <w:marBottom w:val="0"/>
      <w:divBdr>
        <w:top w:val="none" w:sz="0" w:space="0" w:color="auto"/>
        <w:left w:val="none" w:sz="0" w:space="0" w:color="auto"/>
        <w:bottom w:val="none" w:sz="0" w:space="0" w:color="auto"/>
        <w:right w:val="none" w:sz="0" w:space="0" w:color="auto"/>
      </w:divBdr>
    </w:div>
    <w:div w:id="41711099">
      <w:bodyDiv w:val="1"/>
      <w:marLeft w:val="0"/>
      <w:marRight w:val="0"/>
      <w:marTop w:val="0"/>
      <w:marBottom w:val="0"/>
      <w:divBdr>
        <w:top w:val="none" w:sz="0" w:space="0" w:color="auto"/>
        <w:left w:val="none" w:sz="0" w:space="0" w:color="auto"/>
        <w:bottom w:val="none" w:sz="0" w:space="0" w:color="auto"/>
        <w:right w:val="none" w:sz="0" w:space="0" w:color="auto"/>
      </w:divBdr>
    </w:div>
    <w:div w:id="47143767">
      <w:bodyDiv w:val="1"/>
      <w:marLeft w:val="0"/>
      <w:marRight w:val="0"/>
      <w:marTop w:val="0"/>
      <w:marBottom w:val="0"/>
      <w:divBdr>
        <w:top w:val="none" w:sz="0" w:space="0" w:color="auto"/>
        <w:left w:val="none" w:sz="0" w:space="0" w:color="auto"/>
        <w:bottom w:val="none" w:sz="0" w:space="0" w:color="auto"/>
        <w:right w:val="none" w:sz="0" w:space="0" w:color="auto"/>
      </w:divBdr>
    </w:div>
    <w:div w:id="50882568">
      <w:bodyDiv w:val="1"/>
      <w:marLeft w:val="0"/>
      <w:marRight w:val="0"/>
      <w:marTop w:val="0"/>
      <w:marBottom w:val="0"/>
      <w:divBdr>
        <w:top w:val="none" w:sz="0" w:space="0" w:color="auto"/>
        <w:left w:val="none" w:sz="0" w:space="0" w:color="auto"/>
        <w:bottom w:val="none" w:sz="0" w:space="0" w:color="auto"/>
        <w:right w:val="none" w:sz="0" w:space="0" w:color="auto"/>
      </w:divBdr>
    </w:div>
    <w:div w:id="68115583">
      <w:bodyDiv w:val="1"/>
      <w:marLeft w:val="0"/>
      <w:marRight w:val="0"/>
      <w:marTop w:val="0"/>
      <w:marBottom w:val="0"/>
      <w:divBdr>
        <w:top w:val="none" w:sz="0" w:space="0" w:color="auto"/>
        <w:left w:val="none" w:sz="0" w:space="0" w:color="auto"/>
        <w:bottom w:val="none" w:sz="0" w:space="0" w:color="auto"/>
        <w:right w:val="none" w:sz="0" w:space="0" w:color="auto"/>
      </w:divBdr>
    </w:div>
    <w:div w:id="82721703">
      <w:bodyDiv w:val="1"/>
      <w:marLeft w:val="0"/>
      <w:marRight w:val="0"/>
      <w:marTop w:val="0"/>
      <w:marBottom w:val="0"/>
      <w:divBdr>
        <w:top w:val="none" w:sz="0" w:space="0" w:color="auto"/>
        <w:left w:val="none" w:sz="0" w:space="0" w:color="auto"/>
        <w:bottom w:val="none" w:sz="0" w:space="0" w:color="auto"/>
        <w:right w:val="none" w:sz="0" w:space="0" w:color="auto"/>
      </w:divBdr>
    </w:div>
    <w:div w:id="100272394">
      <w:bodyDiv w:val="1"/>
      <w:marLeft w:val="0"/>
      <w:marRight w:val="0"/>
      <w:marTop w:val="0"/>
      <w:marBottom w:val="0"/>
      <w:divBdr>
        <w:top w:val="none" w:sz="0" w:space="0" w:color="auto"/>
        <w:left w:val="none" w:sz="0" w:space="0" w:color="auto"/>
        <w:bottom w:val="none" w:sz="0" w:space="0" w:color="auto"/>
        <w:right w:val="none" w:sz="0" w:space="0" w:color="auto"/>
      </w:divBdr>
    </w:div>
    <w:div w:id="101002698">
      <w:bodyDiv w:val="1"/>
      <w:marLeft w:val="0"/>
      <w:marRight w:val="0"/>
      <w:marTop w:val="0"/>
      <w:marBottom w:val="0"/>
      <w:divBdr>
        <w:top w:val="none" w:sz="0" w:space="0" w:color="auto"/>
        <w:left w:val="none" w:sz="0" w:space="0" w:color="auto"/>
        <w:bottom w:val="none" w:sz="0" w:space="0" w:color="auto"/>
        <w:right w:val="none" w:sz="0" w:space="0" w:color="auto"/>
      </w:divBdr>
    </w:div>
    <w:div w:id="102115247">
      <w:bodyDiv w:val="1"/>
      <w:marLeft w:val="0"/>
      <w:marRight w:val="0"/>
      <w:marTop w:val="0"/>
      <w:marBottom w:val="0"/>
      <w:divBdr>
        <w:top w:val="none" w:sz="0" w:space="0" w:color="auto"/>
        <w:left w:val="none" w:sz="0" w:space="0" w:color="auto"/>
        <w:bottom w:val="none" w:sz="0" w:space="0" w:color="auto"/>
        <w:right w:val="none" w:sz="0" w:space="0" w:color="auto"/>
      </w:divBdr>
    </w:div>
    <w:div w:id="107627114">
      <w:bodyDiv w:val="1"/>
      <w:marLeft w:val="0"/>
      <w:marRight w:val="0"/>
      <w:marTop w:val="0"/>
      <w:marBottom w:val="0"/>
      <w:divBdr>
        <w:top w:val="none" w:sz="0" w:space="0" w:color="auto"/>
        <w:left w:val="none" w:sz="0" w:space="0" w:color="auto"/>
        <w:bottom w:val="none" w:sz="0" w:space="0" w:color="auto"/>
        <w:right w:val="none" w:sz="0" w:space="0" w:color="auto"/>
      </w:divBdr>
    </w:div>
    <w:div w:id="118764310">
      <w:bodyDiv w:val="1"/>
      <w:marLeft w:val="0"/>
      <w:marRight w:val="0"/>
      <w:marTop w:val="0"/>
      <w:marBottom w:val="0"/>
      <w:divBdr>
        <w:top w:val="none" w:sz="0" w:space="0" w:color="auto"/>
        <w:left w:val="none" w:sz="0" w:space="0" w:color="auto"/>
        <w:bottom w:val="none" w:sz="0" w:space="0" w:color="auto"/>
        <w:right w:val="none" w:sz="0" w:space="0" w:color="auto"/>
      </w:divBdr>
    </w:div>
    <w:div w:id="124782937">
      <w:bodyDiv w:val="1"/>
      <w:marLeft w:val="0"/>
      <w:marRight w:val="0"/>
      <w:marTop w:val="0"/>
      <w:marBottom w:val="0"/>
      <w:divBdr>
        <w:top w:val="none" w:sz="0" w:space="0" w:color="auto"/>
        <w:left w:val="none" w:sz="0" w:space="0" w:color="auto"/>
        <w:bottom w:val="none" w:sz="0" w:space="0" w:color="auto"/>
        <w:right w:val="none" w:sz="0" w:space="0" w:color="auto"/>
      </w:divBdr>
    </w:div>
    <w:div w:id="130755385">
      <w:bodyDiv w:val="1"/>
      <w:marLeft w:val="0"/>
      <w:marRight w:val="0"/>
      <w:marTop w:val="0"/>
      <w:marBottom w:val="0"/>
      <w:divBdr>
        <w:top w:val="none" w:sz="0" w:space="0" w:color="auto"/>
        <w:left w:val="none" w:sz="0" w:space="0" w:color="auto"/>
        <w:bottom w:val="none" w:sz="0" w:space="0" w:color="auto"/>
        <w:right w:val="none" w:sz="0" w:space="0" w:color="auto"/>
      </w:divBdr>
    </w:div>
    <w:div w:id="141197192">
      <w:bodyDiv w:val="1"/>
      <w:marLeft w:val="0"/>
      <w:marRight w:val="0"/>
      <w:marTop w:val="0"/>
      <w:marBottom w:val="0"/>
      <w:divBdr>
        <w:top w:val="none" w:sz="0" w:space="0" w:color="auto"/>
        <w:left w:val="none" w:sz="0" w:space="0" w:color="auto"/>
        <w:bottom w:val="none" w:sz="0" w:space="0" w:color="auto"/>
        <w:right w:val="none" w:sz="0" w:space="0" w:color="auto"/>
      </w:divBdr>
    </w:div>
    <w:div w:id="147475649">
      <w:bodyDiv w:val="1"/>
      <w:marLeft w:val="0"/>
      <w:marRight w:val="0"/>
      <w:marTop w:val="0"/>
      <w:marBottom w:val="0"/>
      <w:divBdr>
        <w:top w:val="none" w:sz="0" w:space="0" w:color="auto"/>
        <w:left w:val="none" w:sz="0" w:space="0" w:color="auto"/>
        <w:bottom w:val="none" w:sz="0" w:space="0" w:color="auto"/>
        <w:right w:val="none" w:sz="0" w:space="0" w:color="auto"/>
      </w:divBdr>
    </w:div>
    <w:div w:id="163980098">
      <w:bodyDiv w:val="1"/>
      <w:marLeft w:val="0"/>
      <w:marRight w:val="0"/>
      <w:marTop w:val="0"/>
      <w:marBottom w:val="0"/>
      <w:divBdr>
        <w:top w:val="none" w:sz="0" w:space="0" w:color="auto"/>
        <w:left w:val="none" w:sz="0" w:space="0" w:color="auto"/>
        <w:bottom w:val="none" w:sz="0" w:space="0" w:color="auto"/>
        <w:right w:val="none" w:sz="0" w:space="0" w:color="auto"/>
      </w:divBdr>
    </w:div>
    <w:div w:id="186216551">
      <w:bodyDiv w:val="1"/>
      <w:marLeft w:val="0"/>
      <w:marRight w:val="0"/>
      <w:marTop w:val="0"/>
      <w:marBottom w:val="0"/>
      <w:divBdr>
        <w:top w:val="none" w:sz="0" w:space="0" w:color="auto"/>
        <w:left w:val="none" w:sz="0" w:space="0" w:color="auto"/>
        <w:bottom w:val="none" w:sz="0" w:space="0" w:color="auto"/>
        <w:right w:val="none" w:sz="0" w:space="0" w:color="auto"/>
      </w:divBdr>
    </w:div>
    <w:div w:id="188613820">
      <w:bodyDiv w:val="1"/>
      <w:marLeft w:val="0"/>
      <w:marRight w:val="0"/>
      <w:marTop w:val="0"/>
      <w:marBottom w:val="0"/>
      <w:divBdr>
        <w:top w:val="none" w:sz="0" w:space="0" w:color="auto"/>
        <w:left w:val="none" w:sz="0" w:space="0" w:color="auto"/>
        <w:bottom w:val="none" w:sz="0" w:space="0" w:color="auto"/>
        <w:right w:val="none" w:sz="0" w:space="0" w:color="auto"/>
      </w:divBdr>
    </w:div>
    <w:div w:id="193082484">
      <w:bodyDiv w:val="1"/>
      <w:marLeft w:val="0"/>
      <w:marRight w:val="0"/>
      <w:marTop w:val="0"/>
      <w:marBottom w:val="0"/>
      <w:divBdr>
        <w:top w:val="none" w:sz="0" w:space="0" w:color="auto"/>
        <w:left w:val="none" w:sz="0" w:space="0" w:color="auto"/>
        <w:bottom w:val="none" w:sz="0" w:space="0" w:color="auto"/>
        <w:right w:val="none" w:sz="0" w:space="0" w:color="auto"/>
      </w:divBdr>
    </w:div>
    <w:div w:id="198784869">
      <w:bodyDiv w:val="1"/>
      <w:marLeft w:val="0"/>
      <w:marRight w:val="0"/>
      <w:marTop w:val="0"/>
      <w:marBottom w:val="0"/>
      <w:divBdr>
        <w:top w:val="none" w:sz="0" w:space="0" w:color="auto"/>
        <w:left w:val="none" w:sz="0" w:space="0" w:color="auto"/>
        <w:bottom w:val="none" w:sz="0" w:space="0" w:color="auto"/>
        <w:right w:val="none" w:sz="0" w:space="0" w:color="auto"/>
      </w:divBdr>
    </w:div>
    <w:div w:id="206112465">
      <w:bodyDiv w:val="1"/>
      <w:marLeft w:val="0"/>
      <w:marRight w:val="0"/>
      <w:marTop w:val="0"/>
      <w:marBottom w:val="0"/>
      <w:divBdr>
        <w:top w:val="none" w:sz="0" w:space="0" w:color="auto"/>
        <w:left w:val="none" w:sz="0" w:space="0" w:color="auto"/>
        <w:bottom w:val="none" w:sz="0" w:space="0" w:color="auto"/>
        <w:right w:val="none" w:sz="0" w:space="0" w:color="auto"/>
      </w:divBdr>
    </w:div>
    <w:div w:id="220212563">
      <w:bodyDiv w:val="1"/>
      <w:marLeft w:val="0"/>
      <w:marRight w:val="0"/>
      <w:marTop w:val="0"/>
      <w:marBottom w:val="0"/>
      <w:divBdr>
        <w:top w:val="none" w:sz="0" w:space="0" w:color="auto"/>
        <w:left w:val="none" w:sz="0" w:space="0" w:color="auto"/>
        <w:bottom w:val="none" w:sz="0" w:space="0" w:color="auto"/>
        <w:right w:val="none" w:sz="0" w:space="0" w:color="auto"/>
      </w:divBdr>
    </w:div>
    <w:div w:id="225260404">
      <w:bodyDiv w:val="1"/>
      <w:marLeft w:val="0"/>
      <w:marRight w:val="0"/>
      <w:marTop w:val="0"/>
      <w:marBottom w:val="0"/>
      <w:divBdr>
        <w:top w:val="none" w:sz="0" w:space="0" w:color="auto"/>
        <w:left w:val="none" w:sz="0" w:space="0" w:color="auto"/>
        <w:bottom w:val="none" w:sz="0" w:space="0" w:color="auto"/>
        <w:right w:val="none" w:sz="0" w:space="0" w:color="auto"/>
      </w:divBdr>
    </w:div>
    <w:div w:id="233049121">
      <w:bodyDiv w:val="1"/>
      <w:marLeft w:val="0"/>
      <w:marRight w:val="0"/>
      <w:marTop w:val="0"/>
      <w:marBottom w:val="0"/>
      <w:divBdr>
        <w:top w:val="none" w:sz="0" w:space="0" w:color="auto"/>
        <w:left w:val="none" w:sz="0" w:space="0" w:color="auto"/>
        <w:bottom w:val="none" w:sz="0" w:space="0" w:color="auto"/>
        <w:right w:val="none" w:sz="0" w:space="0" w:color="auto"/>
      </w:divBdr>
    </w:div>
    <w:div w:id="236746962">
      <w:bodyDiv w:val="1"/>
      <w:marLeft w:val="0"/>
      <w:marRight w:val="0"/>
      <w:marTop w:val="0"/>
      <w:marBottom w:val="0"/>
      <w:divBdr>
        <w:top w:val="none" w:sz="0" w:space="0" w:color="auto"/>
        <w:left w:val="none" w:sz="0" w:space="0" w:color="auto"/>
        <w:bottom w:val="none" w:sz="0" w:space="0" w:color="auto"/>
        <w:right w:val="none" w:sz="0" w:space="0" w:color="auto"/>
      </w:divBdr>
    </w:div>
    <w:div w:id="237443253">
      <w:bodyDiv w:val="1"/>
      <w:marLeft w:val="0"/>
      <w:marRight w:val="0"/>
      <w:marTop w:val="0"/>
      <w:marBottom w:val="0"/>
      <w:divBdr>
        <w:top w:val="none" w:sz="0" w:space="0" w:color="auto"/>
        <w:left w:val="none" w:sz="0" w:space="0" w:color="auto"/>
        <w:bottom w:val="none" w:sz="0" w:space="0" w:color="auto"/>
        <w:right w:val="none" w:sz="0" w:space="0" w:color="auto"/>
      </w:divBdr>
    </w:div>
    <w:div w:id="239338492">
      <w:bodyDiv w:val="1"/>
      <w:marLeft w:val="0"/>
      <w:marRight w:val="0"/>
      <w:marTop w:val="0"/>
      <w:marBottom w:val="0"/>
      <w:divBdr>
        <w:top w:val="none" w:sz="0" w:space="0" w:color="auto"/>
        <w:left w:val="none" w:sz="0" w:space="0" w:color="auto"/>
        <w:bottom w:val="none" w:sz="0" w:space="0" w:color="auto"/>
        <w:right w:val="none" w:sz="0" w:space="0" w:color="auto"/>
      </w:divBdr>
    </w:div>
    <w:div w:id="239482926">
      <w:bodyDiv w:val="1"/>
      <w:marLeft w:val="0"/>
      <w:marRight w:val="0"/>
      <w:marTop w:val="0"/>
      <w:marBottom w:val="0"/>
      <w:divBdr>
        <w:top w:val="none" w:sz="0" w:space="0" w:color="auto"/>
        <w:left w:val="none" w:sz="0" w:space="0" w:color="auto"/>
        <w:bottom w:val="none" w:sz="0" w:space="0" w:color="auto"/>
        <w:right w:val="none" w:sz="0" w:space="0" w:color="auto"/>
      </w:divBdr>
    </w:div>
    <w:div w:id="242616517">
      <w:bodyDiv w:val="1"/>
      <w:marLeft w:val="0"/>
      <w:marRight w:val="0"/>
      <w:marTop w:val="0"/>
      <w:marBottom w:val="0"/>
      <w:divBdr>
        <w:top w:val="none" w:sz="0" w:space="0" w:color="auto"/>
        <w:left w:val="none" w:sz="0" w:space="0" w:color="auto"/>
        <w:bottom w:val="none" w:sz="0" w:space="0" w:color="auto"/>
        <w:right w:val="none" w:sz="0" w:space="0" w:color="auto"/>
      </w:divBdr>
    </w:div>
    <w:div w:id="250163928">
      <w:bodyDiv w:val="1"/>
      <w:marLeft w:val="0"/>
      <w:marRight w:val="0"/>
      <w:marTop w:val="0"/>
      <w:marBottom w:val="0"/>
      <w:divBdr>
        <w:top w:val="none" w:sz="0" w:space="0" w:color="auto"/>
        <w:left w:val="none" w:sz="0" w:space="0" w:color="auto"/>
        <w:bottom w:val="none" w:sz="0" w:space="0" w:color="auto"/>
        <w:right w:val="none" w:sz="0" w:space="0" w:color="auto"/>
      </w:divBdr>
      <w:divsChild>
        <w:div w:id="1866401202">
          <w:marLeft w:val="0"/>
          <w:marRight w:val="0"/>
          <w:marTop w:val="0"/>
          <w:marBottom w:val="0"/>
          <w:divBdr>
            <w:top w:val="none" w:sz="0" w:space="0" w:color="auto"/>
            <w:left w:val="none" w:sz="0" w:space="0" w:color="auto"/>
            <w:bottom w:val="none" w:sz="0" w:space="0" w:color="auto"/>
            <w:right w:val="none" w:sz="0" w:space="0" w:color="auto"/>
          </w:divBdr>
          <w:divsChild>
            <w:div w:id="165251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205592">
      <w:bodyDiv w:val="1"/>
      <w:marLeft w:val="0"/>
      <w:marRight w:val="0"/>
      <w:marTop w:val="0"/>
      <w:marBottom w:val="0"/>
      <w:divBdr>
        <w:top w:val="none" w:sz="0" w:space="0" w:color="auto"/>
        <w:left w:val="none" w:sz="0" w:space="0" w:color="auto"/>
        <w:bottom w:val="none" w:sz="0" w:space="0" w:color="auto"/>
        <w:right w:val="none" w:sz="0" w:space="0" w:color="auto"/>
      </w:divBdr>
    </w:div>
    <w:div w:id="270667763">
      <w:bodyDiv w:val="1"/>
      <w:marLeft w:val="0"/>
      <w:marRight w:val="0"/>
      <w:marTop w:val="0"/>
      <w:marBottom w:val="0"/>
      <w:divBdr>
        <w:top w:val="none" w:sz="0" w:space="0" w:color="auto"/>
        <w:left w:val="none" w:sz="0" w:space="0" w:color="auto"/>
        <w:bottom w:val="none" w:sz="0" w:space="0" w:color="auto"/>
        <w:right w:val="none" w:sz="0" w:space="0" w:color="auto"/>
      </w:divBdr>
    </w:div>
    <w:div w:id="278029890">
      <w:bodyDiv w:val="1"/>
      <w:marLeft w:val="0"/>
      <w:marRight w:val="0"/>
      <w:marTop w:val="0"/>
      <w:marBottom w:val="0"/>
      <w:divBdr>
        <w:top w:val="none" w:sz="0" w:space="0" w:color="auto"/>
        <w:left w:val="none" w:sz="0" w:space="0" w:color="auto"/>
        <w:bottom w:val="none" w:sz="0" w:space="0" w:color="auto"/>
        <w:right w:val="none" w:sz="0" w:space="0" w:color="auto"/>
      </w:divBdr>
    </w:div>
    <w:div w:id="289435118">
      <w:bodyDiv w:val="1"/>
      <w:marLeft w:val="0"/>
      <w:marRight w:val="0"/>
      <w:marTop w:val="0"/>
      <w:marBottom w:val="0"/>
      <w:divBdr>
        <w:top w:val="none" w:sz="0" w:space="0" w:color="auto"/>
        <w:left w:val="none" w:sz="0" w:space="0" w:color="auto"/>
        <w:bottom w:val="none" w:sz="0" w:space="0" w:color="auto"/>
        <w:right w:val="none" w:sz="0" w:space="0" w:color="auto"/>
      </w:divBdr>
    </w:div>
    <w:div w:id="293026981">
      <w:bodyDiv w:val="1"/>
      <w:marLeft w:val="0"/>
      <w:marRight w:val="0"/>
      <w:marTop w:val="0"/>
      <w:marBottom w:val="0"/>
      <w:divBdr>
        <w:top w:val="none" w:sz="0" w:space="0" w:color="auto"/>
        <w:left w:val="none" w:sz="0" w:space="0" w:color="auto"/>
        <w:bottom w:val="none" w:sz="0" w:space="0" w:color="auto"/>
        <w:right w:val="none" w:sz="0" w:space="0" w:color="auto"/>
      </w:divBdr>
    </w:div>
    <w:div w:id="320620142">
      <w:bodyDiv w:val="1"/>
      <w:marLeft w:val="0"/>
      <w:marRight w:val="0"/>
      <w:marTop w:val="0"/>
      <w:marBottom w:val="0"/>
      <w:divBdr>
        <w:top w:val="none" w:sz="0" w:space="0" w:color="auto"/>
        <w:left w:val="none" w:sz="0" w:space="0" w:color="auto"/>
        <w:bottom w:val="none" w:sz="0" w:space="0" w:color="auto"/>
        <w:right w:val="none" w:sz="0" w:space="0" w:color="auto"/>
      </w:divBdr>
    </w:div>
    <w:div w:id="326592666">
      <w:bodyDiv w:val="1"/>
      <w:marLeft w:val="0"/>
      <w:marRight w:val="0"/>
      <w:marTop w:val="0"/>
      <w:marBottom w:val="0"/>
      <w:divBdr>
        <w:top w:val="none" w:sz="0" w:space="0" w:color="auto"/>
        <w:left w:val="none" w:sz="0" w:space="0" w:color="auto"/>
        <w:bottom w:val="none" w:sz="0" w:space="0" w:color="auto"/>
        <w:right w:val="none" w:sz="0" w:space="0" w:color="auto"/>
      </w:divBdr>
    </w:div>
    <w:div w:id="340591651">
      <w:bodyDiv w:val="1"/>
      <w:marLeft w:val="0"/>
      <w:marRight w:val="0"/>
      <w:marTop w:val="0"/>
      <w:marBottom w:val="0"/>
      <w:divBdr>
        <w:top w:val="none" w:sz="0" w:space="0" w:color="auto"/>
        <w:left w:val="none" w:sz="0" w:space="0" w:color="auto"/>
        <w:bottom w:val="none" w:sz="0" w:space="0" w:color="auto"/>
        <w:right w:val="none" w:sz="0" w:space="0" w:color="auto"/>
      </w:divBdr>
    </w:div>
    <w:div w:id="340857303">
      <w:bodyDiv w:val="1"/>
      <w:marLeft w:val="0"/>
      <w:marRight w:val="0"/>
      <w:marTop w:val="0"/>
      <w:marBottom w:val="0"/>
      <w:divBdr>
        <w:top w:val="none" w:sz="0" w:space="0" w:color="auto"/>
        <w:left w:val="none" w:sz="0" w:space="0" w:color="auto"/>
        <w:bottom w:val="none" w:sz="0" w:space="0" w:color="auto"/>
        <w:right w:val="none" w:sz="0" w:space="0" w:color="auto"/>
      </w:divBdr>
    </w:div>
    <w:div w:id="343216245">
      <w:bodyDiv w:val="1"/>
      <w:marLeft w:val="0"/>
      <w:marRight w:val="0"/>
      <w:marTop w:val="0"/>
      <w:marBottom w:val="0"/>
      <w:divBdr>
        <w:top w:val="none" w:sz="0" w:space="0" w:color="auto"/>
        <w:left w:val="none" w:sz="0" w:space="0" w:color="auto"/>
        <w:bottom w:val="none" w:sz="0" w:space="0" w:color="auto"/>
        <w:right w:val="none" w:sz="0" w:space="0" w:color="auto"/>
      </w:divBdr>
    </w:div>
    <w:div w:id="358239808">
      <w:bodyDiv w:val="1"/>
      <w:marLeft w:val="0"/>
      <w:marRight w:val="0"/>
      <w:marTop w:val="0"/>
      <w:marBottom w:val="0"/>
      <w:divBdr>
        <w:top w:val="none" w:sz="0" w:space="0" w:color="auto"/>
        <w:left w:val="none" w:sz="0" w:space="0" w:color="auto"/>
        <w:bottom w:val="none" w:sz="0" w:space="0" w:color="auto"/>
        <w:right w:val="none" w:sz="0" w:space="0" w:color="auto"/>
      </w:divBdr>
    </w:div>
    <w:div w:id="365107154">
      <w:bodyDiv w:val="1"/>
      <w:marLeft w:val="0"/>
      <w:marRight w:val="0"/>
      <w:marTop w:val="0"/>
      <w:marBottom w:val="0"/>
      <w:divBdr>
        <w:top w:val="none" w:sz="0" w:space="0" w:color="auto"/>
        <w:left w:val="none" w:sz="0" w:space="0" w:color="auto"/>
        <w:bottom w:val="none" w:sz="0" w:space="0" w:color="auto"/>
        <w:right w:val="none" w:sz="0" w:space="0" w:color="auto"/>
      </w:divBdr>
    </w:div>
    <w:div w:id="372115485">
      <w:bodyDiv w:val="1"/>
      <w:marLeft w:val="0"/>
      <w:marRight w:val="0"/>
      <w:marTop w:val="0"/>
      <w:marBottom w:val="0"/>
      <w:divBdr>
        <w:top w:val="none" w:sz="0" w:space="0" w:color="auto"/>
        <w:left w:val="none" w:sz="0" w:space="0" w:color="auto"/>
        <w:bottom w:val="none" w:sz="0" w:space="0" w:color="auto"/>
        <w:right w:val="none" w:sz="0" w:space="0" w:color="auto"/>
      </w:divBdr>
    </w:div>
    <w:div w:id="378626240">
      <w:bodyDiv w:val="1"/>
      <w:marLeft w:val="0"/>
      <w:marRight w:val="0"/>
      <w:marTop w:val="0"/>
      <w:marBottom w:val="0"/>
      <w:divBdr>
        <w:top w:val="none" w:sz="0" w:space="0" w:color="auto"/>
        <w:left w:val="none" w:sz="0" w:space="0" w:color="auto"/>
        <w:bottom w:val="none" w:sz="0" w:space="0" w:color="auto"/>
        <w:right w:val="none" w:sz="0" w:space="0" w:color="auto"/>
      </w:divBdr>
    </w:div>
    <w:div w:id="391389173">
      <w:bodyDiv w:val="1"/>
      <w:marLeft w:val="0"/>
      <w:marRight w:val="0"/>
      <w:marTop w:val="0"/>
      <w:marBottom w:val="0"/>
      <w:divBdr>
        <w:top w:val="none" w:sz="0" w:space="0" w:color="auto"/>
        <w:left w:val="none" w:sz="0" w:space="0" w:color="auto"/>
        <w:bottom w:val="none" w:sz="0" w:space="0" w:color="auto"/>
        <w:right w:val="none" w:sz="0" w:space="0" w:color="auto"/>
      </w:divBdr>
    </w:div>
    <w:div w:id="404493901">
      <w:bodyDiv w:val="1"/>
      <w:marLeft w:val="0"/>
      <w:marRight w:val="0"/>
      <w:marTop w:val="0"/>
      <w:marBottom w:val="0"/>
      <w:divBdr>
        <w:top w:val="none" w:sz="0" w:space="0" w:color="auto"/>
        <w:left w:val="none" w:sz="0" w:space="0" w:color="auto"/>
        <w:bottom w:val="none" w:sz="0" w:space="0" w:color="auto"/>
        <w:right w:val="none" w:sz="0" w:space="0" w:color="auto"/>
      </w:divBdr>
    </w:div>
    <w:div w:id="407963915">
      <w:bodyDiv w:val="1"/>
      <w:marLeft w:val="0"/>
      <w:marRight w:val="0"/>
      <w:marTop w:val="0"/>
      <w:marBottom w:val="0"/>
      <w:divBdr>
        <w:top w:val="none" w:sz="0" w:space="0" w:color="auto"/>
        <w:left w:val="none" w:sz="0" w:space="0" w:color="auto"/>
        <w:bottom w:val="none" w:sz="0" w:space="0" w:color="auto"/>
        <w:right w:val="none" w:sz="0" w:space="0" w:color="auto"/>
      </w:divBdr>
    </w:div>
    <w:div w:id="410002259">
      <w:bodyDiv w:val="1"/>
      <w:marLeft w:val="0"/>
      <w:marRight w:val="0"/>
      <w:marTop w:val="0"/>
      <w:marBottom w:val="0"/>
      <w:divBdr>
        <w:top w:val="none" w:sz="0" w:space="0" w:color="auto"/>
        <w:left w:val="none" w:sz="0" w:space="0" w:color="auto"/>
        <w:bottom w:val="none" w:sz="0" w:space="0" w:color="auto"/>
        <w:right w:val="none" w:sz="0" w:space="0" w:color="auto"/>
      </w:divBdr>
    </w:div>
    <w:div w:id="417747944">
      <w:bodyDiv w:val="1"/>
      <w:marLeft w:val="0"/>
      <w:marRight w:val="0"/>
      <w:marTop w:val="0"/>
      <w:marBottom w:val="0"/>
      <w:divBdr>
        <w:top w:val="none" w:sz="0" w:space="0" w:color="auto"/>
        <w:left w:val="none" w:sz="0" w:space="0" w:color="auto"/>
        <w:bottom w:val="none" w:sz="0" w:space="0" w:color="auto"/>
        <w:right w:val="none" w:sz="0" w:space="0" w:color="auto"/>
      </w:divBdr>
    </w:div>
    <w:div w:id="418987888">
      <w:bodyDiv w:val="1"/>
      <w:marLeft w:val="0"/>
      <w:marRight w:val="0"/>
      <w:marTop w:val="0"/>
      <w:marBottom w:val="0"/>
      <w:divBdr>
        <w:top w:val="none" w:sz="0" w:space="0" w:color="auto"/>
        <w:left w:val="none" w:sz="0" w:space="0" w:color="auto"/>
        <w:bottom w:val="none" w:sz="0" w:space="0" w:color="auto"/>
        <w:right w:val="none" w:sz="0" w:space="0" w:color="auto"/>
      </w:divBdr>
    </w:div>
    <w:div w:id="424426664">
      <w:bodyDiv w:val="1"/>
      <w:marLeft w:val="0"/>
      <w:marRight w:val="0"/>
      <w:marTop w:val="0"/>
      <w:marBottom w:val="0"/>
      <w:divBdr>
        <w:top w:val="none" w:sz="0" w:space="0" w:color="auto"/>
        <w:left w:val="none" w:sz="0" w:space="0" w:color="auto"/>
        <w:bottom w:val="none" w:sz="0" w:space="0" w:color="auto"/>
        <w:right w:val="none" w:sz="0" w:space="0" w:color="auto"/>
      </w:divBdr>
    </w:div>
    <w:div w:id="430660061">
      <w:bodyDiv w:val="1"/>
      <w:marLeft w:val="0"/>
      <w:marRight w:val="0"/>
      <w:marTop w:val="0"/>
      <w:marBottom w:val="0"/>
      <w:divBdr>
        <w:top w:val="none" w:sz="0" w:space="0" w:color="auto"/>
        <w:left w:val="none" w:sz="0" w:space="0" w:color="auto"/>
        <w:bottom w:val="none" w:sz="0" w:space="0" w:color="auto"/>
        <w:right w:val="none" w:sz="0" w:space="0" w:color="auto"/>
      </w:divBdr>
    </w:div>
    <w:div w:id="446893217">
      <w:bodyDiv w:val="1"/>
      <w:marLeft w:val="0"/>
      <w:marRight w:val="0"/>
      <w:marTop w:val="0"/>
      <w:marBottom w:val="0"/>
      <w:divBdr>
        <w:top w:val="none" w:sz="0" w:space="0" w:color="auto"/>
        <w:left w:val="none" w:sz="0" w:space="0" w:color="auto"/>
        <w:bottom w:val="none" w:sz="0" w:space="0" w:color="auto"/>
        <w:right w:val="none" w:sz="0" w:space="0" w:color="auto"/>
      </w:divBdr>
    </w:div>
    <w:div w:id="449280753">
      <w:bodyDiv w:val="1"/>
      <w:marLeft w:val="0"/>
      <w:marRight w:val="0"/>
      <w:marTop w:val="0"/>
      <w:marBottom w:val="0"/>
      <w:divBdr>
        <w:top w:val="none" w:sz="0" w:space="0" w:color="auto"/>
        <w:left w:val="none" w:sz="0" w:space="0" w:color="auto"/>
        <w:bottom w:val="none" w:sz="0" w:space="0" w:color="auto"/>
        <w:right w:val="none" w:sz="0" w:space="0" w:color="auto"/>
      </w:divBdr>
    </w:div>
    <w:div w:id="465120524">
      <w:bodyDiv w:val="1"/>
      <w:marLeft w:val="0"/>
      <w:marRight w:val="0"/>
      <w:marTop w:val="0"/>
      <w:marBottom w:val="0"/>
      <w:divBdr>
        <w:top w:val="none" w:sz="0" w:space="0" w:color="auto"/>
        <w:left w:val="none" w:sz="0" w:space="0" w:color="auto"/>
        <w:bottom w:val="none" w:sz="0" w:space="0" w:color="auto"/>
        <w:right w:val="none" w:sz="0" w:space="0" w:color="auto"/>
      </w:divBdr>
    </w:div>
    <w:div w:id="470948616">
      <w:bodyDiv w:val="1"/>
      <w:marLeft w:val="0"/>
      <w:marRight w:val="0"/>
      <w:marTop w:val="0"/>
      <w:marBottom w:val="0"/>
      <w:divBdr>
        <w:top w:val="none" w:sz="0" w:space="0" w:color="auto"/>
        <w:left w:val="none" w:sz="0" w:space="0" w:color="auto"/>
        <w:bottom w:val="none" w:sz="0" w:space="0" w:color="auto"/>
        <w:right w:val="none" w:sz="0" w:space="0" w:color="auto"/>
      </w:divBdr>
    </w:div>
    <w:div w:id="476260642">
      <w:bodyDiv w:val="1"/>
      <w:marLeft w:val="0"/>
      <w:marRight w:val="0"/>
      <w:marTop w:val="0"/>
      <w:marBottom w:val="0"/>
      <w:divBdr>
        <w:top w:val="none" w:sz="0" w:space="0" w:color="auto"/>
        <w:left w:val="none" w:sz="0" w:space="0" w:color="auto"/>
        <w:bottom w:val="none" w:sz="0" w:space="0" w:color="auto"/>
        <w:right w:val="none" w:sz="0" w:space="0" w:color="auto"/>
      </w:divBdr>
    </w:div>
    <w:div w:id="483283633">
      <w:bodyDiv w:val="1"/>
      <w:marLeft w:val="0"/>
      <w:marRight w:val="0"/>
      <w:marTop w:val="0"/>
      <w:marBottom w:val="0"/>
      <w:divBdr>
        <w:top w:val="none" w:sz="0" w:space="0" w:color="auto"/>
        <w:left w:val="none" w:sz="0" w:space="0" w:color="auto"/>
        <w:bottom w:val="none" w:sz="0" w:space="0" w:color="auto"/>
        <w:right w:val="none" w:sz="0" w:space="0" w:color="auto"/>
      </w:divBdr>
    </w:div>
    <w:div w:id="487481490">
      <w:bodyDiv w:val="1"/>
      <w:marLeft w:val="0"/>
      <w:marRight w:val="0"/>
      <w:marTop w:val="0"/>
      <w:marBottom w:val="0"/>
      <w:divBdr>
        <w:top w:val="none" w:sz="0" w:space="0" w:color="auto"/>
        <w:left w:val="none" w:sz="0" w:space="0" w:color="auto"/>
        <w:bottom w:val="none" w:sz="0" w:space="0" w:color="auto"/>
        <w:right w:val="none" w:sz="0" w:space="0" w:color="auto"/>
      </w:divBdr>
    </w:div>
    <w:div w:id="489056531">
      <w:bodyDiv w:val="1"/>
      <w:marLeft w:val="0"/>
      <w:marRight w:val="0"/>
      <w:marTop w:val="0"/>
      <w:marBottom w:val="0"/>
      <w:divBdr>
        <w:top w:val="none" w:sz="0" w:space="0" w:color="auto"/>
        <w:left w:val="none" w:sz="0" w:space="0" w:color="auto"/>
        <w:bottom w:val="none" w:sz="0" w:space="0" w:color="auto"/>
        <w:right w:val="none" w:sz="0" w:space="0" w:color="auto"/>
      </w:divBdr>
    </w:div>
    <w:div w:id="489447071">
      <w:bodyDiv w:val="1"/>
      <w:marLeft w:val="0"/>
      <w:marRight w:val="0"/>
      <w:marTop w:val="0"/>
      <w:marBottom w:val="0"/>
      <w:divBdr>
        <w:top w:val="none" w:sz="0" w:space="0" w:color="auto"/>
        <w:left w:val="none" w:sz="0" w:space="0" w:color="auto"/>
        <w:bottom w:val="none" w:sz="0" w:space="0" w:color="auto"/>
        <w:right w:val="none" w:sz="0" w:space="0" w:color="auto"/>
      </w:divBdr>
    </w:div>
    <w:div w:id="496700095">
      <w:bodyDiv w:val="1"/>
      <w:marLeft w:val="0"/>
      <w:marRight w:val="0"/>
      <w:marTop w:val="0"/>
      <w:marBottom w:val="0"/>
      <w:divBdr>
        <w:top w:val="none" w:sz="0" w:space="0" w:color="auto"/>
        <w:left w:val="none" w:sz="0" w:space="0" w:color="auto"/>
        <w:bottom w:val="none" w:sz="0" w:space="0" w:color="auto"/>
        <w:right w:val="none" w:sz="0" w:space="0" w:color="auto"/>
      </w:divBdr>
    </w:div>
    <w:div w:id="517474902">
      <w:bodyDiv w:val="1"/>
      <w:marLeft w:val="0"/>
      <w:marRight w:val="0"/>
      <w:marTop w:val="0"/>
      <w:marBottom w:val="0"/>
      <w:divBdr>
        <w:top w:val="none" w:sz="0" w:space="0" w:color="auto"/>
        <w:left w:val="none" w:sz="0" w:space="0" w:color="auto"/>
        <w:bottom w:val="none" w:sz="0" w:space="0" w:color="auto"/>
        <w:right w:val="none" w:sz="0" w:space="0" w:color="auto"/>
      </w:divBdr>
    </w:div>
    <w:div w:id="519440743">
      <w:bodyDiv w:val="1"/>
      <w:marLeft w:val="0"/>
      <w:marRight w:val="0"/>
      <w:marTop w:val="0"/>
      <w:marBottom w:val="0"/>
      <w:divBdr>
        <w:top w:val="none" w:sz="0" w:space="0" w:color="auto"/>
        <w:left w:val="none" w:sz="0" w:space="0" w:color="auto"/>
        <w:bottom w:val="none" w:sz="0" w:space="0" w:color="auto"/>
        <w:right w:val="none" w:sz="0" w:space="0" w:color="auto"/>
      </w:divBdr>
    </w:div>
    <w:div w:id="524490726">
      <w:bodyDiv w:val="1"/>
      <w:marLeft w:val="0"/>
      <w:marRight w:val="0"/>
      <w:marTop w:val="0"/>
      <w:marBottom w:val="0"/>
      <w:divBdr>
        <w:top w:val="none" w:sz="0" w:space="0" w:color="auto"/>
        <w:left w:val="none" w:sz="0" w:space="0" w:color="auto"/>
        <w:bottom w:val="none" w:sz="0" w:space="0" w:color="auto"/>
        <w:right w:val="none" w:sz="0" w:space="0" w:color="auto"/>
      </w:divBdr>
    </w:div>
    <w:div w:id="533999211">
      <w:bodyDiv w:val="1"/>
      <w:marLeft w:val="0"/>
      <w:marRight w:val="0"/>
      <w:marTop w:val="0"/>
      <w:marBottom w:val="0"/>
      <w:divBdr>
        <w:top w:val="none" w:sz="0" w:space="0" w:color="auto"/>
        <w:left w:val="none" w:sz="0" w:space="0" w:color="auto"/>
        <w:bottom w:val="none" w:sz="0" w:space="0" w:color="auto"/>
        <w:right w:val="none" w:sz="0" w:space="0" w:color="auto"/>
      </w:divBdr>
    </w:div>
    <w:div w:id="534395098">
      <w:bodyDiv w:val="1"/>
      <w:marLeft w:val="0"/>
      <w:marRight w:val="0"/>
      <w:marTop w:val="0"/>
      <w:marBottom w:val="0"/>
      <w:divBdr>
        <w:top w:val="none" w:sz="0" w:space="0" w:color="auto"/>
        <w:left w:val="none" w:sz="0" w:space="0" w:color="auto"/>
        <w:bottom w:val="none" w:sz="0" w:space="0" w:color="auto"/>
        <w:right w:val="none" w:sz="0" w:space="0" w:color="auto"/>
      </w:divBdr>
    </w:div>
    <w:div w:id="536552487">
      <w:bodyDiv w:val="1"/>
      <w:marLeft w:val="0"/>
      <w:marRight w:val="0"/>
      <w:marTop w:val="0"/>
      <w:marBottom w:val="0"/>
      <w:divBdr>
        <w:top w:val="none" w:sz="0" w:space="0" w:color="auto"/>
        <w:left w:val="none" w:sz="0" w:space="0" w:color="auto"/>
        <w:bottom w:val="none" w:sz="0" w:space="0" w:color="auto"/>
        <w:right w:val="none" w:sz="0" w:space="0" w:color="auto"/>
      </w:divBdr>
    </w:div>
    <w:div w:id="544098228">
      <w:bodyDiv w:val="1"/>
      <w:marLeft w:val="0"/>
      <w:marRight w:val="0"/>
      <w:marTop w:val="0"/>
      <w:marBottom w:val="0"/>
      <w:divBdr>
        <w:top w:val="none" w:sz="0" w:space="0" w:color="auto"/>
        <w:left w:val="none" w:sz="0" w:space="0" w:color="auto"/>
        <w:bottom w:val="none" w:sz="0" w:space="0" w:color="auto"/>
        <w:right w:val="none" w:sz="0" w:space="0" w:color="auto"/>
      </w:divBdr>
    </w:div>
    <w:div w:id="548690711">
      <w:bodyDiv w:val="1"/>
      <w:marLeft w:val="0"/>
      <w:marRight w:val="0"/>
      <w:marTop w:val="0"/>
      <w:marBottom w:val="0"/>
      <w:divBdr>
        <w:top w:val="none" w:sz="0" w:space="0" w:color="auto"/>
        <w:left w:val="none" w:sz="0" w:space="0" w:color="auto"/>
        <w:bottom w:val="none" w:sz="0" w:space="0" w:color="auto"/>
        <w:right w:val="none" w:sz="0" w:space="0" w:color="auto"/>
      </w:divBdr>
    </w:div>
    <w:div w:id="549155021">
      <w:bodyDiv w:val="1"/>
      <w:marLeft w:val="0"/>
      <w:marRight w:val="0"/>
      <w:marTop w:val="0"/>
      <w:marBottom w:val="0"/>
      <w:divBdr>
        <w:top w:val="none" w:sz="0" w:space="0" w:color="auto"/>
        <w:left w:val="none" w:sz="0" w:space="0" w:color="auto"/>
        <w:bottom w:val="none" w:sz="0" w:space="0" w:color="auto"/>
        <w:right w:val="none" w:sz="0" w:space="0" w:color="auto"/>
      </w:divBdr>
    </w:div>
    <w:div w:id="558983305">
      <w:bodyDiv w:val="1"/>
      <w:marLeft w:val="0"/>
      <w:marRight w:val="0"/>
      <w:marTop w:val="0"/>
      <w:marBottom w:val="0"/>
      <w:divBdr>
        <w:top w:val="none" w:sz="0" w:space="0" w:color="auto"/>
        <w:left w:val="none" w:sz="0" w:space="0" w:color="auto"/>
        <w:bottom w:val="none" w:sz="0" w:space="0" w:color="auto"/>
        <w:right w:val="none" w:sz="0" w:space="0" w:color="auto"/>
      </w:divBdr>
    </w:div>
    <w:div w:id="559556740">
      <w:bodyDiv w:val="1"/>
      <w:marLeft w:val="0"/>
      <w:marRight w:val="0"/>
      <w:marTop w:val="0"/>
      <w:marBottom w:val="0"/>
      <w:divBdr>
        <w:top w:val="none" w:sz="0" w:space="0" w:color="auto"/>
        <w:left w:val="none" w:sz="0" w:space="0" w:color="auto"/>
        <w:bottom w:val="none" w:sz="0" w:space="0" w:color="auto"/>
        <w:right w:val="none" w:sz="0" w:space="0" w:color="auto"/>
      </w:divBdr>
    </w:div>
    <w:div w:id="569657708">
      <w:bodyDiv w:val="1"/>
      <w:marLeft w:val="0"/>
      <w:marRight w:val="0"/>
      <w:marTop w:val="0"/>
      <w:marBottom w:val="0"/>
      <w:divBdr>
        <w:top w:val="none" w:sz="0" w:space="0" w:color="auto"/>
        <w:left w:val="none" w:sz="0" w:space="0" w:color="auto"/>
        <w:bottom w:val="none" w:sz="0" w:space="0" w:color="auto"/>
        <w:right w:val="none" w:sz="0" w:space="0" w:color="auto"/>
      </w:divBdr>
    </w:div>
    <w:div w:id="570702474">
      <w:bodyDiv w:val="1"/>
      <w:marLeft w:val="0"/>
      <w:marRight w:val="0"/>
      <w:marTop w:val="0"/>
      <w:marBottom w:val="0"/>
      <w:divBdr>
        <w:top w:val="none" w:sz="0" w:space="0" w:color="auto"/>
        <w:left w:val="none" w:sz="0" w:space="0" w:color="auto"/>
        <w:bottom w:val="none" w:sz="0" w:space="0" w:color="auto"/>
        <w:right w:val="none" w:sz="0" w:space="0" w:color="auto"/>
      </w:divBdr>
    </w:div>
    <w:div w:id="575356587">
      <w:bodyDiv w:val="1"/>
      <w:marLeft w:val="0"/>
      <w:marRight w:val="0"/>
      <w:marTop w:val="0"/>
      <w:marBottom w:val="0"/>
      <w:divBdr>
        <w:top w:val="none" w:sz="0" w:space="0" w:color="auto"/>
        <w:left w:val="none" w:sz="0" w:space="0" w:color="auto"/>
        <w:bottom w:val="none" w:sz="0" w:space="0" w:color="auto"/>
        <w:right w:val="none" w:sz="0" w:space="0" w:color="auto"/>
      </w:divBdr>
    </w:div>
    <w:div w:id="576399753">
      <w:bodyDiv w:val="1"/>
      <w:marLeft w:val="0"/>
      <w:marRight w:val="0"/>
      <w:marTop w:val="0"/>
      <w:marBottom w:val="0"/>
      <w:divBdr>
        <w:top w:val="none" w:sz="0" w:space="0" w:color="auto"/>
        <w:left w:val="none" w:sz="0" w:space="0" w:color="auto"/>
        <w:bottom w:val="none" w:sz="0" w:space="0" w:color="auto"/>
        <w:right w:val="none" w:sz="0" w:space="0" w:color="auto"/>
      </w:divBdr>
    </w:div>
    <w:div w:id="579363844">
      <w:bodyDiv w:val="1"/>
      <w:marLeft w:val="0"/>
      <w:marRight w:val="0"/>
      <w:marTop w:val="0"/>
      <w:marBottom w:val="0"/>
      <w:divBdr>
        <w:top w:val="none" w:sz="0" w:space="0" w:color="auto"/>
        <w:left w:val="none" w:sz="0" w:space="0" w:color="auto"/>
        <w:bottom w:val="none" w:sz="0" w:space="0" w:color="auto"/>
        <w:right w:val="none" w:sz="0" w:space="0" w:color="auto"/>
      </w:divBdr>
    </w:div>
    <w:div w:id="580800224">
      <w:bodyDiv w:val="1"/>
      <w:marLeft w:val="0"/>
      <w:marRight w:val="0"/>
      <w:marTop w:val="0"/>
      <w:marBottom w:val="0"/>
      <w:divBdr>
        <w:top w:val="none" w:sz="0" w:space="0" w:color="auto"/>
        <w:left w:val="none" w:sz="0" w:space="0" w:color="auto"/>
        <w:bottom w:val="none" w:sz="0" w:space="0" w:color="auto"/>
        <w:right w:val="none" w:sz="0" w:space="0" w:color="auto"/>
      </w:divBdr>
    </w:div>
    <w:div w:id="586161250">
      <w:bodyDiv w:val="1"/>
      <w:marLeft w:val="0"/>
      <w:marRight w:val="0"/>
      <w:marTop w:val="0"/>
      <w:marBottom w:val="0"/>
      <w:divBdr>
        <w:top w:val="none" w:sz="0" w:space="0" w:color="auto"/>
        <w:left w:val="none" w:sz="0" w:space="0" w:color="auto"/>
        <w:bottom w:val="none" w:sz="0" w:space="0" w:color="auto"/>
        <w:right w:val="none" w:sz="0" w:space="0" w:color="auto"/>
      </w:divBdr>
    </w:div>
    <w:div w:id="591666738">
      <w:bodyDiv w:val="1"/>
      <w:marLeft w:val="0"/>
      <w:marRight w:val="0"/>
      <w:marTop w:val="0"/>
      <w:marBottom w:val="0"/>
      <w:divBdr>
        <w:top w:val="none" w:sz="0" w:space="0" w:color="auto"/>
        <w:left w:val="none" w:sz="0" w:space="0" w:color="auto"/>
        <w:bottom w:val="none" w:sz="0" w:space="0" w:color="auto"/>
        <w:right w:val="none" w:sz="0" w:space="0" w:color="auto"/>
      </w:divBdr>
    </w:div>
    <w:div w:id="595214991">
      <w:bodyDiv w:val="1"/>
      <w:marLeft w:val="0"/>
      <w:marRight w:val="0"/>
      <w:marTop w:val="0"/>
      <w:marBottom w:val="0"/>
      <w:divBdr>
        <w:top w:val="none" w:sz="0" w:space="0" w:color="auto"/>
        <w:left w:val="none" w:sz="0" w:space="0" w:color="auto"/>
        <w:bottom w:val="none" w:sz="0" w:space="0" w:color="auto"/>
        <w:right w:val="none" w:sz="0" w:space="0" w:color="auto"/>
      </w:divBdr>
    </w:div>
    <w:div w:id="599803779">
      <w:bodyDiv w:val="1"/>
      <w:marLeft w:val="0"/>
      <w:marRight w:val="0"/>
      <w:marTop w:val="0"/>
      <w:marBottom w:val="0"/>
      <w:divBdr>
        <w:top w:val="none" w:sz="0" w:space="0" w:color="auto"/>
        <w:left w:val="none" w:sz="0" w:space="0" w:color="auto"/>
        <w:bottom w:val="none" w:sz="0" w:space="0" w:color="auto"/>
        <w:right w:val="none" w:sz="0" w:space="0" w:color="auto"/>
      </w:divBdr>
    </w:div>
    <w:div w:id="604310041">
      <w:bodyDiv w:val="1"/>
      <w:marLeft w:val="0"/>
      <w:marRight w:val="0"/>
      <w:marTop w:val="0"/>
      <w:marBottom w:val="0"/>
      <w:divBdr>
        <w:top w:val="none" w:sz="0" w:space="0" w:color="auto"/>
        <w:left w:val="none" w:sz="0" w:space="0" w:color="auto"/>
        <w:bottom w:val="none" w:sz="0" w:space="0" w:color="auto"/>
        <w:right w:val="none" w:sz="0" w:space="0" w:color="auto"/>
      </w:divBdr>
    </w:div>
    <w:div w:id="632097335">
      <w:bodyDiv w:val="1"/>
      <w:marLeft w:val="0"/>
      <w:marRight w:val="0"/>
      <w:marTop w:val="0"/>
      <w:marBottom w:val="0"/>
      <w:divBdr>
        <w:top w:val="none" w:sz="0" w:space="0" w:color="auto"/>
        <w:left w:val="none" w:sz="0" w:space="0" w:color="auto"/>
        <w:bottom w:val="none" w:sz="0" w:space="0" w:color="auto"/>
        <w:right w:val="none" w:sz="0" w:space="0" w:color="auto"/>
      </w:divBdr>
    </w:div>
    <w:div w:id="638192419">
      <w:bodyDiv w:val="1"/>
      <w:marLeft w:val="0"/>
      <w:marRight w:val="0"/>
      <w:marTop w:val="0"/>
      <w:marBottom w:val="0"/>
      <w:divBdr>
        <w:top w:val="none" w:sz="0" w:space="0" w:color="auto"/>
        <w:left w:val="none" w:sz="0" w:space="0" w:color="auto"/>
        <w:bottom w:val="none" w:sz="0" w:space="0" w:color="auto"/>
        <w:right w:val="none" w:sz="0" w:space="0" w:color="auto"/>
      </w:divBdr>
    </w:div>
    <w:div w:id="638921175">
      <w:bodyDiv w:val="1"/>
      <w:marLeft w:val="0"/>
      <w:marRight w:val="0"/>
      <w:marTop w:val="0"/>
      <w:marBottom w:val="0"/>
      <w:divBdr>
        <w:top w:val="none" w:sz="0" w:space="0" w:color="auto"/>
        <w:left w:val="none" w:sz="0" w:space="0" w:color="auto"/>
        <w:bottom w:val="none" w:sz="0" w:space="0" w:color="auto"/>
        <w:right w:val="none" w:sz="0" w:space="0" w:color="auto"/>
      </w:divBdr>
    </w:div>
    <w:div w:id="644239619">
      <w:bodyDiv w:val="1"/>
      <w:marLeft w:val="0"/>
      <w:marRight w:val="0"/>
      <w:marTop w:val="0"/>
      <w:marBottom w:val="0"/>
      <w:divBdr>
        <w:top w:val="none" w:sz="0" w:space="0" w:color="auto"/>
        <w:left w:val="none" w:sz="0" w:space="0" w:color="auto"/>
        <w:bottom w:val="none" w:sz="0" w:space="0" w:color="auto"/>
        <w:right w:val="none" w:sz="0" w:space="0" w:color="auto"/>
      </w:divBdr>
    </w:div>
    <w:div w:id="645747337">
      <w:bodyDiv w:val="1"/>
      <w:marLeft w:val="0"/>
      <w:marRight w:val="0"/>
      <w:marTop w:val="0"/>
      <w:marBottom w:val="0"/>
      <w:divBdr>
        <w:top w:val="none" w:sz="0" w:space="0" w:color="auto"/>
        <w:left w:val="none" w:sz="0" w:space="0" w:color="auto"/>
        <w:bottom w:val="none" w:sz="0" w:space="0" w:color="auto"/>
        <w:right w:val="none" w:sz="0" w:space="0" w:color="auto"/>
      </w:divBdr>
    </w:div>
    <w:div w:id="648094877">
      <w:bodyDiv w:val="1"/>
      <w:marLeft w:val="0"/>
      <w:marRight w:val="0"/>
      <w:marTop w:val="0"/>
      <w:marBottom w:val="0"/>
      <w:divBdr>
        <w:top w:val="none" w:sz="0" w:space="0" w:color="auto"/>
        <w:left w:val="none" w:sz="0" w:space="0" w:color="auto"/>
        <w:bottom w:val="none" w:sz="0" w:space="0" w:color="auto"/>
        <w:right w:val="none" w:sz="0" w:space="0" w:color="auto"/>
      </w:divBdr>
    </w:div>
    <w:div w:id="655306773">
      <w:bodyDiv w:val="1"/>
      <w:marLeft w:val="0"/>
      <w:marRight w:val="0"/>
      <w:marTop w:val="0"/>
      <w:marBottom w:val="0"/>
      <w:divBdr>
        <w:top w:val="none" w:sz="0" w:space="0" w:color="auto"/>
        <w:left w:val="none" w:sz="0" w:space="0" w:color="auto"/>
        <w:bottom w:val="none" w:sz="0" w:space="0" w:color="auto"/>
        <w:right w:val="none" w:sz="0" w:space="0" w:color="auto"/>
      </w:divBdr>
    </w:div>
    <w:div w:id="656147926">
      <w:bodyDiv w:val="1"/>
      <w:marLeft w:val="0"/>
      <w:marRight w:val="0"/>
      <w:marTop w:val="0"/>
      <w:marBottom w:val="0"/>
      <w:divBdr>
        <w:top w:val="none" w:sz="0" w:space="0" w:color="auto"/>
        <w:left w:val="none" w:sz="0" w:space="0" w:color="auto"/>
        <w:bottom w:val="none" w:sz="0" w:space="0" w:color="auto"/>
        <w:right w:val="none" w:sz="0" w:space="0" w:color="auto"/>
      </w:divBdr>
    </w:div>
    <w:div w:id="656541081">
      <w:bodyDiv w:val="1"/>
      <w:marLeft w:val="0"/>
      <w:marRight w:val="0"/>
      <w:marTop w:val="0"/>
      <w:marBottom w:val="0"/>
      <w:divBdr>
        <w:top w:val="none" w:sz="0" w:space="0" w:color="auto"/>
        <w:left w:val="none" w:sz="0" w:space="0" w:color="auto"/>
        <w:bottom w:val="none" w:sz="0" w:space="0" w:color="auto"/>
        <w:right w:val="none" w:sz="0" w:space="0" w:color="auto"/>
      </w:divBdr>
    </w:div>
    <w:div w:id="657658170">
      <w:bodyDiv w:val="1"/>
      <w:marLeft w:val="0"/>
      <w:marRight w:val="0"/>
      <w:marTop w:val="0"/>
      <w:marBottom w:val="0"/>
      <w:divBdr>
        <w:top w:val="none" w:sz="0" w:space="0" w:color="auto"/>
        <w:left w:val="none" w:sz="0" w:space="0" w:color="auto"/>
        <w:bottom w:val="none" w:sz="0" w:space="0" w:color="auto"/>
        <w:right w:val="none" w:sz="0" w:space="0" w:color="auto"/>
      </w:divBdr>
    </w:div>
    <w:div w:id="662898585">
      <w:bodyDiv w:val="1"/>
      <w:marLeft w:val="0"/>
      <w:marRight w:val="0"/>
      <w:marTop w:val="0"/>
      <w:marBottom w:val="0"/>
      <w:divBdr>
        <w:top w:val="none" w:sz="0" w:space="0" w:color="auto"/>
        <w:left w:val="none" w:sz="0" w:space="0" w:color="auto"/>
        <w:bottom w:val="none" w:sz="0" w:space="0" w:color="auto"/>
        <w:right w:val="none" w:sz="0" w:space="0" w:color="auto"/>
      </w:divBdr>
    </w:div>
    <w:div w:id="667319832">
      <w:bodyDiv w:val="1"/>
      <w:marLeft w:val="0"/>
      <w:marRight w:val="0"/>
      <w:marTop w:val="0"/>
      <w:marBottom w:val="0"/>
      <w:divBdr>
        <w:top w:val="none" w:sz="0" w:space="0" w:color="auto"/>
        <w:left w:val="none" w:sz="0" w:space="0" w:color="auto"/>
        <w:bottom w:val="none" w:sz="0" w:space="0" w:color="auto"/>
        <w:right w:val="none" w:sz="0" w:space="0" w:color="auto"/>
      </w:divBdr>
    </w:div>
    <w:div w:id="667635930">
      <w:bodyDiv w:val="1"/>
      <w:marLeft w:val="0"/>
      <w:marRight w:val="0"/>
      <w:marTop w:val="0"/>
      <w:marBottom w:val="0"/>
      <w:divBdr>
        <w:top w:val="none" w:sz="0" w:space="0" w:color="auto"/>
        <w:left w:val="none" w:sz="0" w:space="0" w:color="auto"/>
        <w:bottom w:val="none" w:sz="0" w:space="0" w:color="auto"/>
        <w:right w:val="none" w:sz="0" w:space="0" w:color="auto"/>
      </w:divBdr>
    </w:div>
    <w:div w:id="670371438">
      <w:bodyDiv w:val="1"/>
      <w:marLeft w:val="0"/>
      <w:marRight w:val="0"/>
      <w:marTop w:val="0"/>
      <w:marBottom w:val="0"/>
      <w:divBdr>
        <w:top w:val="none" w:sz="0" w:space="0" w:color="auto"/>
        <w:left w:val="none" w:sz="0" w:space="0" w:color="auto"/>
        <w:bottom w:val="none" w:sz="0" w:space="0" w:color="auto"/>
        <w:right w:val="none" w:sz="0" w:space="0" w:color="auto"/>
      </w:divBdr>
    </w:div>
    <w:div w:id="674961944">
      <w:bodyDiv w:val="1"/>
      <w:marLeft w:val="0"/>
      <w:marRight w:val="0"/>
      <w:marTop w:val="0"/>
      <w:marBottom w:val="0"/>
      <w:divBdr>
        <w:top w:val="none" w:sz="0" w:space="0" w:color="auto"/>
        <w:left w:val="none" w:sz="0" w:space="0" w:color="auto"/>
        <w:bottom w:val="none" w:sz="0" w:space="0" w:color="auto"/>
        <w:right w:val="none" w:sz="0" w:space="0" w:color="auto"/>
      </w:divBdr>
    </w:div>
    <w:div w:id="676157103">
      <w:bodyDiv w:val="1"/>
      <w:marLeft w:val="0"/>
      <w:marRight w:val="0"/>
      <w:marTop w:val="0"/>
      <w:marBottom w:val="0"/>
      <w:divBdr>
        <w:top w:val="none" w:sz="0" w:space="0" w:color="auto"/>
        <w:left w:val="none" w:sz="0" w:space="0" w:color="auto"/>
        <w:bottom w:val="none" w:sz="0" w:space="0" w:color="auto"/>
        <w:right w:val="none" w:sz="0" w:space="0" w:color="auto"/>
      </w:divBdr>
    </w:div>
    <w:div w:id="679746198">
      <w:bodyDiv w:val="1"/>
      <w:marLeft w:val="0"/>
      <w:marRight w:val="0"/>
      <w:marTop w:val="0"/>
      <w:marBottom w:val="0"/>
      <w:divBdr>
        <w:top w:val="none" w:sz="0" w:space="0" w:color="auto"/>
        <w:left w:val="none" w:sz="0" w:space="0" w:color="auto"/>
        <w:bottom w:val="none" w:sz="0" w:space="0" w:color="auto"/>
        <w:right w:val="none" w:sz="0" w:space="0" w:color="auto"/>
      </w:divBdr>
    </w:div>
    <w:div w:id="680934976">
      <w:bodyDiv w:val="1"/>
      <w:marLeft w:val="0"/>
      <w:marRight w:val="0"/>
      <w:marTop w:val="0"/>
      <w:marBottom w:val="0"/>
      <w:divBdr>
        <w:top w:val="none" w:sz="0" w:space="0" w:color="auto"/>
        <w:left w:val="none" w:sz="0" w:space="0" w:color="auto"/>
        <w:bottom w:val="none" w:sz="0" w:space="0" w:color="auto"/>
        <w:right w:val="none" w:sz="0" w:space="0" w:color="auto"/>
      </w:divBdr>
    </w:div>
    <w:div w:id="688605776">
      <w:bodyDiv w:val="1"/>
      <w:marLeft w:val="0"/>
      <w:marRight w:val="0"/>
      <w:marTop w:val="0"/>
      <w:marBottom w:val="0"/>
      <w:divBdr>
        <w:top w:val="none" w:sz="0" w:space="0" w:color="auto"/>
        <w:left w:val="none" w:sz="0" w:space="0" w:color="auto"/>
        <w:bottom w:val="none" w:sz="0" w:space="0" w:color="auto"/>
        <w:right w:val="none" w:sz="0" w:space="0" w:color="auto"/>
      </w:divBdr>
    </w:div>
    <w:div w:id="695665732">
      <w:bodyDiv w:val="1"/>
      <w:marLeft w:val="0"/>
      <w:marRight w:val="0"/>
      <w:marTop w:val="0"/>
      <w:marBottom w:val="0"/>
      <w:divBdr>
        <w:top w:val="none" w:sz="0" w:space="0" w:color="auto"/>
        <w:left w:val="none" w:sz="0" w:space="0" w:color="auto"/>
        <w:bottom w:val="none" w:sz="0" w:space="0" w:color="auto"/>
        <w:right w:val="none" w:sz="0" w:space="0" w:color="auto"/>
      </w:divBdr>
    </w:div>
    <w:div w:id="700786707">
      <w:bodyDiv w:val="1"/>
      <w:marLeft w:val="0"/>
      <w:marRight w:val="0"/>
      <w:marTop w:val="0"/>
      <w:marBottom w:val="0"/>
      <w:divBdr>
        <w:top w:val="none" w:sz="0" w:space="0" w:color="auto"/>
        <w:left w:val="none" w:sz="0" w:space="0" w:color="auto"/>
        <w:bottom w:val="none" w:sz="0" w:space="0" w:color="auto"/>
        <w:right w:val="none" w:sz="0" w:space="0" w:color="auto"/>
      </w:divBdr>
    </w:div>
    <w:div w:id="701514761">
      <w:bodyDiv w:val="1"/>
      <w:marLeft w:val="0"/>
      <w:marRight w:val="0"/>
      <w:marTop w:val="0"/>
      <w:marBottom w:val="0"/>
      <w:divBdr>
        <w:top w:val="none" w:sz="0" w:space="0" w:color="auto"/>
        <w:left w:val="none" w:sz="0" w:space="0" w:color="auto"/>
        <w:bottom w:val="none" w:sz="0" w:space="0" w:color="auto"/>
        <w:right w:val="none" w:sz="0" w:space="0" w:color="auto"/>
      </w:divBdr>
    </w:div>
    <w:div w:id="706877364">
      <w:bodyDiv w:val="1"/>
      <w:marLeft w:val="0"/>
      <w:marRight w:val="0"/>
      <w:marTop w:val="0"/>
      <w:marBottom w:val="0"/>
      <w:divBdr>
        <w:top w:val="none" w:sz="0" w:space="0" w:color="auto"/>
        <w:left w:val="none" w:sz="0" w:space="0" w:color="auto"/>
        <w:bottom w:val="none" w:sz="0" w:space="0" w:color="auto"/>
        <w:right w:val="none" w:sz="0" w:space="0" w:color="auto"/>
      </w:divBdr>
    </w:div>
    <w:div w:id="708799477">
      <w:bodyDiv w:val="1"/>
      <w:marLeft w:val="0"/>
      <w:marRight w:val="0"/>
      <w:marTop w:val="0"/>
      <w:marBottom w:val="0"/>
      <w:divBdr>
        <w:top w:val="none" w:sz="0" w:space="0" w:color="auto"/>
        <w:left w:val="none" w:sz="0" w:space="0" w:color="auto"/>
        <w:bottom w:val="none" w:sz="0" w:space="0" w:color="auto"/>
        <w:right w:val="none" w:sz="0" w:space="0" w:color="auto"/>
      </w:divBdr>
    </w:div>
    <w:div w:id="715547455">
      <w:bodyDiv w:val="1"/>
      <w:marLeft w:val="0"/>
      <w:marRight w:val="0"/>
      <w:marTop w:val="0"/>
      <w:marBottom w:val="0"/>
      <w:divBdr>
        <w:top w:val="none" w:sz="0" w:space="0" w:color="auto"/>
        <w:left w:val="none" w:sz="0" w:space="0" w:color="auto"/>
        <w:bottom w:val="none" w:sz="0" w:space="0" w:color="auto"/>
        <w:right w:val="none" w:sz="0" w:space="0" w:color="auto"/>
      </w:divBdr>
    </w:div>
    <w:div w:id="715815101">
      <w:bodyDiv w:val="1"/>
      <w:marLeft w:val="0"/>
      <w:marRight w:val="0"/>
      <w:marTop w:val="0"/>
      <w:marBottom w:val="0"/>
      <w:divBdr>
        <w:top w:val="none" w:sz="0" w:space="0" w:color="auto"/>
        <w:left w:val="none" w:sz="0" w:space="0" w:color="auto"/>
        <w:bottom w:val="none" w:sz="0" w:space="0" w:color="auto"/>
        <w:right w:val="none" w:sz="0" w:space="0" w:color="auto"/>
      </w:divBdr>
    </w:div>
    <w:div w:id="725689499">
      <w:bodyDiv w:val="1"/>
      <w:marLeft w:val="0"/>
      <w:marRight w:val="0"/>
      <w:marTop w:val="0"/>
      <w:marBottom w:val="0"/>
      <w:divBdr>
        <w:top w:val="none" w:sz="0" w:space="0" w:color="auto"/>
        <w:left w:val="none" w:sz="0" w:space="0" w:color="auto"/>
        <w:bottom w:val="none" w:sz="0" w:space="0" w:color="auto"/>
        <w:right w:val="none" w:sz="0" w:space="0" w:color="auto"/>
      </w:divBdr>
    </w:div>
    <w:div w:id="744887147">
      <w:bodyDiv w:val="1"/>
      <w:marLeft w:val="0"/>
      <w:marRight w:val="0"/>
      <w:marTop w:val="0"/>
      <w:marBottom w:val="0"/>
      <w:divBdr>
        <w:top w:val="none" w:sz="0" w:space="0" w:color="auto"/>
        <w:left w:val="none" w:sz="0" w:space="0" w:color="auto"/>
        <w:bottom w:val="none" w:sz="0" w:space="0" w:color="auto"/>
        <w:right w:val="none" w:sz="0" w:space="0" w:color="auto"/>
      </w:divBdr>
    </w:div>
    <w:div w:id="750541024">
      <w:bodyDiv w:val="1"/>
      <w:marLeft w:val="0"/>
      <w:marRight w:val="0"/>
      <w:marTop w:val="0"/>
      <w:marBottom w:val="0"/>
      <w:divBdr>
        <w:top w:val="none" w:sz="0" w:space="0" w:color="auto"/>
        <w:left w:val="none" w:sz="0" w:space="0" w:color="auto"/>
        <w:bottom w:val="none" w:sz="0" w:space="0" w:color="auto"/>
        <w:right w:val="none" w:sz="0" w:space="0" w:color="auto"/>
      </w:divBdr>
    </w:div>
    <w:div w:id="752356850">
      <w:bodyDiv w:val="1"/>
      <w:marLeft w:val="0"/>
      <w:marRight w:val="0"/>
      <w:marTop w:val="0"/>
      <w:marBottom w:val="0"/>
      <w:divBdr>
        <w:top w:val="none" w:sz="0" w:space="0" w:color="auto"/>
        <w:left w:val="none" w:sz="0" w:space="0" w:color="auto"/>
        <w:bottom w:val="none" w:sz="0" w:space="0" w:color="auto"/>
        <w:right w:val="none" w:sz="0" w:space="0" w:color="auto"/>
      </w:divBdr>
    </w:div>
    <w:div w:id="758214037">
      <w:bodyDiv w:val="1"/>
      <w:marLeft w:val="0"/>
      <w:marRight w:val="0"/>
      <w:marTop w:val="0"/>
      <w:marBottom w:val="0"/>
      <w:divBdr>
        <w:top w:val="none" w:sz="0" w:space="0" w:color="auto"/>
        <w:left w:val="none" w:sz="0" w:space="0" w:color="auto"/>
        <w:bottom w:val="none" w:sz="0" w:space="0" w:color="auto"/>
        <w:right w:val="none" w:sz="0" w:space="0" w:color="auto"/>
      </w:divBdr>
    </w:div>
    <w:div w:id="758326825">
      <w:bodyDiv w:val="1"/>
      <w:marLeft w:val="0"/>
      <w:marRight w:val="0"/>
      <w:marTop w:val="0"/>
      <w:marBottom w:val="0"/>
      <w:divBdr>
        <w:top w:val="none" w:sz="0" w:space="0" w:color="auto"/>
        <w:left w:val="none" w:sz="0" w:space="0" w:color="auto"/>
        <w:bottom w:val="none" w:sz="0" w:space="0" w:color="auto"/>
        <w:right w:val="none" w:sz="0" w:space="0" w:color="auto"/>
      </w:divBdr>
    </w:div>
    <w:div w:id="761805003">
      <w:bodyDiv w:val="1"/>
      <w:marLeft w:val="0"/>
      <w:marRight w:val="0"/>
      <w:marTop w:val="0"/>
      <w:marBottom w:val="0"/>
      <w:divBdr>
        <w:top w:val="none" w:sz="0" w:space="0" w:color="auto"/>
        <w:left w:val="none" w:sz="0" w:space="0" w:color="auto"/>
        <w:bottom w:val="none" w:sz="0" w:space="0" w:color="auto"/>
        <w:right w:val="none" w:sz="0" w:space="0" w:color="auto"/>
      </w:divBdr>
    </w:div>
    <w:div w:id="762073730">
      <w:bodyDiv w:val="1"/>
      <w:marLeft w:val="0"/>
      <w:marRight w:val="0"/>
      <w:marTop w:val="0"/>
      <w:marBottom w:val="0"/>
      <w:divBdr>
        <w:top w:val="none" w:sz="0" w:space="0" w:color="auto"/>
        <w:left w:val="none" w:sz="0" w:space="0" w:color="auto"/>
        <w:bottom w:val="none" w:sz="0" w:space="0" w:color="auto"/>
        <w:right w:val="none" w:sz="0" w:space="0" w:color="auto"/>
      </w:divBdr>
    </w:div>
    <w:div w:id="795103559">
      <w:bodyDiv w:val="1"/>
      <w:marLeft w:val="0"/>
      <w:marRight w:val="0"/>
      <w:marTop w:val="0"/>
      <w:marBottom w:val="0"/>
      <w:divBdr>
        <w:top w:val="none" w:sz="0" w:space="0" w:color="auto"/>
        <w:left w:val="none" w:sz="0" w:space="0" w:color="auto"/>
        <w:bottom w:val="none" w:sz="0" w:space="0" w:color="auto"/>
        <w:right w:val="none" w:sz="0" w:space="0" w:color="auto"/>
      </w:divBdr>
    </w:div>
    <w:div w:id="814956562">
      <w:bodyDiv w:val="1"/>
      <w:marLeft w:val="0"/>
      <w:marRight w:val="0"/>
      <w:marTop w:val="0"/>
      <w:marBottom w:val="0"/>
      <w:divBdr>
        <w:top w:val="none" w:sz="0" w:space="0" w:color="auto"/>
        <w:left w:val="none" w:sz="0" w:space="0" w:color="auto"/>
        <w:bottom w:val="none" w:sz="0" w:space="0" w:color="auto"/>
        <w:right w:val="none" w:sz="0" w:space="0" w:color="auto"/>
      </w:divBdr>
    </w:div>
    <w:div w:id="819270865">
      <w:bodyDiv w:val="1"/>
      <w:marLeft w:val="0"/>
      <w:marRight w:val="0"/>
      <w:marTop w:val="0"/>
      <w:marBottom w:val="0"/>
      <w:divBdr>
        <w:top w:val="none" w:sz="0" w:space="0" w:color="auto"/>
        <w:left w:val="none" w:sz="0" w:space="0" w:color="auto"/>
        <w:bottom w:val="none" w:sz="0" w:space="0" w:color="auto"/>
        <w:right w:val="none" w:sz="0" w:space="0" w:color="auto"/>
      </w:divBdr>
    </w:div>
    <w:div w:id="823549314">
      <w:bodyDiv w:val="1"/>
      <w:marLeft w:val="0"/>
      <w:marRight w:val="0"/>
      <w:marTop w:val="0"/>
      <w:marBottom w:val="0"/>
      <w:divBdr>
        <w:top w:val="none" w:sz="0" w:space="0" w:color="auto"/>
        <w:left w:val="none" w:sz="0" w:space="0" w:color="auto"/>
        <w:bottom w:val="none" w:sz="0" w:space="0" w:color="auto"/>
        <w:right w:val="none" w:sz="0" w:space="0" w:color="auto"/>
      </w:divBdr>
    </w:div>
    <w:div w:id="839655885">
      <w:bodyDiv w:val="1"/>
      <w:marLeft w:val="0"/>
      <w:marRight w:val="0"/>
      <w:marTop w:val="0"/>
      <w:marBottom w:val="0"/>
      <w:divBdr>
        <w:top w:val="none" w:sz="0" w:space="0" w:color="auto"/>
        <w:left w:val="none" w:sz="0" w:space="0" w:color="auto"/>
        <w:bottom w:val="none" w:sz="0" w:space="0" w:color="auto"/>
        <w:right w:val="none" w:sz="0" w:space="0" w:color="auto"/>
      </w:divBdr>
    </w:div>
    <w:div w:id="853884328">
      <w:bodyDiv w:val="1"/>
      <w:marLeft w:val="0"/>
      <w:marRight w:val="0"/>
      <w:marTop w:val="0"/>
      <w:marBottom w:val="0"/>
      <w:divBdr>
        <w:top w:val="none" w:sz="0" w:space="0" w:color="auto"/>
        <w:left w:val="none" w:sz="0" w:space="0" w:color="auto"/>
        <w:bottom w:val="none" w:sz="0" w:space="0" w:color="auto"/>
        <w:right w:val="none" w:sz="0" w:space="0" w:color="auto"/>
      </w:divBdr>
    </w:div>
    <w:div w:id="854806608">
      <w:bodyDiv w:val="1"/>
      <w:marLeft w:val="0"/>
      <w:marRight w:val="0"/>
      <w:marTop w:val="0"/>
      <w:marBottom w:val="0"/>
      <w:divBdr>
        <w:top w:val="none" w:sz="0" w:space="0" w:color="auto"/>
        <w:left w:val="none" w:sz="0" w:space="0" w:color="auto"/>
        <w:bottom w:val="none" w:sz="0" w:space="0" w:color="auto"/>
        <w:right w:val="none" w:sz="0" w:space="0" w:color="auto"/>
      </w:divBdr>
    </w:div>
    <w:div w:id="856314389">
      <w:bodyDiv w:val="1"/>
      <w:marLeft w:val="0"/>
      <w:marRight w:val="0"/>
      <w:marTop w:val="0"/>
      <w:marBottom w:val="0"/>
      <w:divBdr>
        <w:top w:val="none" w:sz="0" w:space="0" w:color="auto"/>
        <w:left w:val="none" w:sz="0" w:space="0" w:color="auto"/>
        <w:bottom w:val="none" w:sz="0" w:space="0" w:color="auto"/>
        <w:right w:val="none" w:sz="0" w:space="0" w:color="auto"/>
      </w:divBdr>
    </w:div>
    <w:div w:id="857505724">
      <w:bodyDiv w:val="1"/>
      <w:marLeft w:val="0"/>
      <w:marRight w:val="0"/>
      <w:marTop w:val="0"/>
      <w:marBottom w:val="0"/>
      <w:divBdr>
        <w:top w:val="none" w:sz="0" w:space="0" w:color="auto"/>
        <w:left w:val="none" w:sz="0" w:space="0" w:color="auto"/>
        <w:bottom w:val="none" w:sz="0" w:space="0" w:color="auto"/>
        <w:right w:val="none" w:sz="0" w:space="0" w:color="auto"/>
      </w:divBdr>
    </w:div>
    <w:div w:id="866256182">
      <w:bodyDiv w:val="1"/>
      <w:marLeft w:val="0"/>
      <w:marRight w:val="0"/>
      <w:marTop w:val="0"/>
      <w:marBottom w:val="0"/>
      <w:divBdr>
        <w:top w:val="none" w:sz="0" w:space="0" w:color="auto"/>
        <w:left w:val="none" w:sz="0" w:space="0" w:color="auto"/>
        <w:bottom w:val="none" w:sz="0" w:space="0" w:color="auto"/>
        <w:right w:val="none" w:sz="0" w:space="0" w:color="auto"/>
      </w:divBdr>
    </w:div>
    <w:div w:id="869562360">
      <w:bodyDiv w:val="1"/>
      <w:marLeft w:val="0"/>
      <w:marRight w:val="0"/>
      <w:marTop w:val="0"/>
      <w:marBottom w:val="0"/>
      <w:divBdr>
        <w:top w:val="none" w:sz="0" w:space="0" w:color="auto"/>
        <w:left w:val="none" w:sz="0" w:space="0" w:color="auto"/>
        <w:bottom w:val="none" w:sz="0" w:space="0" w:color="auto"/>
        <w:right w:val="none" w:sz="0" w:space="0" w:color="auto"/>
      </w:divBdr>
    </w:div>
    <w:div w:id="873267927">
      <w:bodyDiv w:val="1"/>
      <w:marLeft w:val="0"/>
      <w:marRight w:val="0"/>
      <w:marTop w:val="0"/>
      <w:marBottom w:val="0"/>
      <w:divBdr>
        <w:top w:val="none" w:sz="0" w:space="0" w:color="auto"/>
        <w:left w:val="none" w:sz="0" w:space="0" w:color="auto"/>
        <w:bottom w:val="none" w:sz="0" w:space="0" w:color="auto"/>
        <w:right w:val="none" w:sz="0" w:space="0" w:color="auto"/>
      </w:divBdr>
    </w:div>
    <w:div w:id="873998294">
      <w:bodyDiv w:val="1"/>
      <w:marLeft w:val="0"/>
      <w:marRight w:val="0"/>
      <w:marTop w:val="0"/>
      <w:marBottom w:val="0"/>
      <w:divBdr>
        <w:top w:val="none" w:sz="0" w:space="0" w:color="auto"/>
        <w:left w:val="none" w:sz="0" w:space="0" w:color="auto"/>
        <w:bottom w:val="none" w:sz="0" w:space="0" w:color="auto"/>
        <w:right w:val="none" w:sz="0" w:space="0" w:color="auto"/>
      </w:divBdr>
    </w:div>
    <w:div w:id="889732845">
      <w:bodyDiv w:val="1"/>
      <w:marLeft w:val="0"/>
      <w:marRight w:val="0"/>
      <w:marTop w:val="0"/>
      <w:marBottom w:val="0"/>
      <w:divBdr>
        <w:top w:val="none" w:sz="0" w:space="0" w:color="auto"/>
        <w:left w:val="none" w:sz="0" w:space="0" w:color="auto"/>
        <w:bottom w:val="none" w:sz="0" w:space="0" w:color="auto"/>
        <w:right w:val="none" w:sz="0" w:space="0" w:color="auto"/>
      </w:divBdr>
    </w:div>
    <w:div w:id="898131494">
      <w:bodyDiv w:val="1"/>
      <w:marLeft w:val="0"/>
      <w:marRight w:val="0"/>
      <w:marTop w:val="0"/>
      <w:marBottom w:val="0"/>
      <w:divBdr>
        <w:top w:val="none" w:sz="0" w:space="0" w:color="auto"/>
        <w:left w:val="none" w:sz="0" w:space="0" w:color="auto"/>
        <w:bottom w:val="none" w:sz="0" w:space="0" w:color="auto"/>
        <w:right w:val="none" w:sz="0" w:space="0" w:color="auto"/>
      </w:divBdr>
    </w:div>
    <w:div w:id="909579308">
      <w:bodyDiv w:val="1"/>
      <w:marLeft w:val="0"/>
      <w:marRight w:val="0"/>
      <w:marTop w:val="0"/>
      <w:marBottom w:val="0"/>
      <w:divBdr>
        <w:top w:val="none" w:sz="0" w:space="0" w:color="auto"/>
        <w:left w:val="none" w:sz="0" w:space="0" w:color="auto"/>
        <w:bottom w:val="none" w:sz="0" w:space="0" w:color="auto"/>
        <w:right w:val="none" w:sz="0" w:space="0" w:color="auto"/>
      </w:divBdr>
    </w:div>
    <w:div w:id="918102969">
      <w:bodyDiv w:val="1"/>
      <w:marLeft w:val="0"/>
      <w:marRight w:val="0"/>
      <w:marTop w:val="0"/>
      <w:marBottom w:val="0"/>
      <w:divBdr>
        <w:top w:val="none" w:sz="0" w:space="0" w:color="auto"/>
        <w:left w:val="none" w:sz="0" w:space="0" w:color="auto"/>
        <w:bottom w:val="none" w:sz="0" w:space="0" w:color="auto"/>
        <w:right w:val="none" w:sz="0" w:space="0" w:color="auto"/>
      </w:divBdr>
    </w:div>
    <w:div w:id="923033187">
      <w:bodyDiv w:val="1"/>
      <w:marLeft w:val="0"/>
      <w:marRight w:val="0"/>
      <w:marTop w:val="0"/>
      <w:marBottom w:val="0"/>
      <w:divBdr>
        <w:top w:val="none" w:sz="0" w:space="0" w:color="auto"/>
        <w:left w:val="none" w:sz="0" w:space="0" w:color="auto"/>
        <w:bottom w:val="none" w:sz="0" w:space="0" w:color="auto"/>
        <w:right w:val="none" w:sz="0" w:space="0" w:color="auto"/>
      </w:divBdr>
    </w:div>
    <w:div w:id="944652940">
      <w:bodyDiv w:val="1"/>
      <w:marLeft w:val="0"/>
      <w:marRight w:val="0"/>
      <w:marTop w:val="0"/>
      <w:marBottom w:val="0"/>
      <w:divBdr>
        <w:top w:val="none" w:sz="0" w:space="0" w:color="auto"/>
        <w:left w:val="none" w:sz="0" w:space="0" w:color="auto"/>
        <w:bottom w:val="none" w:sz="0" w:space="0" w:color="auto"/>
        <w:right w:val="none" w:sz="0" w:space="0" w:color="auto"/>
      </w:divBdr>
    </w:div>
    <w:div w:id="957569856">
      <w:bodyDiv w:val="1"/>
      <w:marLeft w:val="0"/>
      <w:marRight w:val="0"/>
      <w:marTop w:val="0"/>
      <w:marBottom w:val="0"/>
      <w:divBdr>
        <w:top w:val="none" w:sz="0" w:space="0" w:color="auto"/>
        <w:left w:val="none" w:sz="0" w:space="0" w:color="auto"/>
        <w:bottom w:val="none" w:sz="0" w:space="0" w:color="auto"/>
        <w:right w:val="none" w:sz="0" w:space="0" w:color="auto"/>
      </w:divBdr>
    </w:div>
    <w:div w:id="969750505">
      <w:bodyDiv w:val="1"/>
      <w:marLeft w:val="0"/>
      <w:marRight w:val="0"/>
      <w:marTop w:val="0"/>
      <w:marBottom w:val="0"/>
      <w:divBdr>
        <w:top w:val="none" w:sz="0" w:space="0" w:color="auto"/>
        <w:left w:val="none" w:sz="0" w:space="0" w:color="auto"/>
        <w:bottom w:val="none" w:sz="0" w:space="0" w:color="auto"/>
        <w:right w:val="none" w:sz="0" w:space="0" w:color="auto"/>
      </w:divBdr>
    </w:div>
    <w:div w:id="969895776">
      <w:bodyDiv w:val="1"/>
      <w:marLeft w:val="0"/>
      <w:marRight w:val="0"/>
      <w:marTop w:val="0"/>
      <w:marBottom w:val="0"/>
      <w:divBdr>
        <w:top w:val="none" w:sz="0" w:space="0" w:color="auto"/>
        <w:left w:val="none" w:sz="0" w:space="0" w:color="auto"/>
        <w:bottom w:val="none" w:sz="0" w:space="0" w:color="auto"/>
        <w:right w:val="none" w:sz="0" w:space="0" w:color="auto"/>
      </w:divBdr>
      <w:divsChild>
        <w:div w:id="599262033">
          <w:marLeft w:val="0"/>
          <w:marRight w:val="0"/>
          <w:marTop w:val="0"/>
          <w:marBottom w:val="0"/>
          <w:divBdr>
            <w:top w:val="none" w:sz="0" w:space="0" w:color="auto"/>
            <w:left w:val="none" w:sz="0" w:space="0" w:color="auto"/>
            <w:bottom w:val="none" w:sz="0" w:space="0" w:color="auto"/>
            <w:right w:val="none" w:sz="0" w:space="0" w:color="auto"/>
          </w:divBdr>
          <w:divsChild>
            <w:div w:id="207697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53711">
      <w:bodyDiv w:val="1"/>
      <w:marLeft w:val="0"/>
      <w:marRight w:val="0"/>
      <w:marTop w:val="0"/>
      <w:marBottom w:val="0"/>
      <w:divBdr>
        <w:top w:val="none" w:sz="0" w:space="0" w:color="auto"/>
        <w:left w:val="none" w:sz="0" w:space="0" w:color="auto"/>
        <w:bottom w:val="none" w:sz="0" w:space="0" w:color="auto"/>
        <w:right w:val="none" w:sz="0" w:space="0" w:color="auto"/>
      </w:divBdr>
    </w:div>
    <w:div w:id="990987372">
      <w:bodyDiv w:val="1"/>
      <w:marLeft w:val="0"/>
      <w:marRight w:val="0"/>
      <w:marTop w:val="0"/>
      <w:marBottom w:val="0"/>
      <w:divBdr>
        <w:top w:val="none" w:sz="0" w:space="0" w:color="auto"/>
        <w:left w:val="none" w:sz="0" w:space="0" w:color="auto"/>
        <w:bottom w:val="none" w:sz="0" w:space="0" w:color="auto"/>
        <w:right w:val="none" w:sz="0" w:space="0" w:color="auto"/>
      </w:divBdr>
    </w:div>
    <w:div w:id="1001008246">
      <w:bodyDiv w:val="1"/>
      <w:marLeft w:val="0"/>
      <w:marRight w:val="0"/>
      <w:marTop w:val="0"/>
      <w:marBottom w:val="0"/>
      <w:divBdr>
        <w:top w:val="none" w:sz="0" w:space="0" w:color="auto"/>
        <w:left w:val="none" w:sz="0" w:space="0" w:color="auto"/>
        <w:bottom w:val="none" w:sz="0" w:space="0" w:color="auto"/>
        <w:right w:val="none" w:sz="0" w:space="0" w:color="auto"/>
      </w:divBdr>
    </w:div>
    <w:div w:id="1002662970">
      <w:bodyDiv w:val="1"/>
      <w:marLeft w:val="0"/>
      <w:marRight w:val="0"/>
      <w:marTop w:val="0"/>
      <w:marBottom w:val="0"/>
      <w:divBdr>
        <w:top w:val="none" w:sz="0" w:space="0" w:color="auto"/>
        <w:left w:val="none" w:sz="0" w:space="0" w:color="auto"/>
        <w:bottom w:val="none" w:sz="0" w:space="0" w:color="auto"/>
        <w:right w:val="none" w:sz="0" w:space="0" w:color="auto"/>
      </w:divBdr>
    </w:div>
    <w:div w:id="1018047656">
      <w:bodyDiv w:val="1"/>
      <w:marLeft w:val="0"/>
      <w:marRight w:val="0"/>
      <w:marTop w:val="0"/>
      <w:marBottom w:val="0"/>
      <w:divBdr>
        <w:top w:val="none" w:sz="0" w:space="0" w:color="auto"/>
        <w:left w:val="none" w:sz="0" w:space="0" w:color="auto"/>
        <w:bottom w:val="none" w:sz="0" w:space="0" w:color="auto"/>
        <w:right w:val="none" w:sz="0" w:space="0" w:color="auto"/>
      </w:divBdr>
    </w:div>
    <w:div w:id="1018309179">
      <w:bodyDiv w:val="1"/>
      <w:marLeft w:val="0"/>
      <w:marRight w:val="0"/>
      <w:marTop w:val="0"/>
      <w:marBottom w:val="0"/>
      <w:divBdr>
        <w:top w:val="none" w:sz="0" w:space="0" w:color="auto"/>
        <w:left w:val="none" w:sz="0" w:space="0" w:color="auto"/>
        <w:bottom w:val="none" w:sz="0" w:space="0" w:color="auto"/>
        <w:right w:val="none" w:sz="0" w:space="0" w:color="auto"/>
      </w:divBdr>
    </w:div>
    <w:div w:id="1021318007">
      <w:bodyDiv w:val="1"/>
      <w:marLeft w:val="0"/>
      <w:marRight w:val="0"/>
      <w:marTop w:val="0"/>
      <w:marBottom w:val="0"/>
      <w:divBdr>
        <w:top w:val="none" w:sz="0" w:space="0" w:color="auto"/>
        <w:left w:val="none" w:sz="0" w:space="0" w:color="auto"/>
        <w:bottom w:val="none" w:sz="0" w:space="0" w:color="auto"/>
        <w:right w:val="none" w:sz="0" w:space="0" w:color="auto"/>
      </w:divBdr>
    </w:div>
    <w:div w:id="1027025898">
      <w:bodyDiv w:val="1"/>
      <w:marLeft w:val="0"/>
      <w:marRight w:val="0"/>
      <w:marTop w:val="0"/>
      <w:marBottom w:val="0"/>
      <w:divBdr>
        <w:top w:val="none" w:sz="0" w:space="0" w:color="auto"/>
        <w:left w:val="none" w:sz="0" w:space="0" w:color="auto"/>
        <w:bottom w:val="none" w:sz="0" w:space="0" w:color="auto"/>
        <w:right w:val="none" w:sz="0" w:space="0" w:color="auto"/>
      </w:divBdr>
    </w:div>
    <w:div w:id="1029797864">
      <w:bodyDiv w:val="1"/>
      <w:marLeft w:val="0"/>
      <w:marRight w:val="0"/>
      <w:marTop w:val="0"/>
      <w:marBottom w:val="0"/>
      <w:divBdr>
        <w:top w:val="none" w:sz="0" w:space="0" w:color="auto"/>
        <w:left w:val="none" w:sz="0" w:space="0" w:color="auto"/>
        <w:bottom w:val="none" w:sz="0" w:space="0" w:color="auto"/>
        <w:right w:val="none" w:sz="0" w:space="0" w:color="auto"/>
      </w:divBdr>
    </w:div>
    <w:div w:id="1034623437">
      <w:bodyDiv w:val="1"/>
      <w:marLeft w:val="0"/>
      <w:marRight w:val="0"/>
      <w:marTop w:val="0"/>
      <w:marBottom w:val="0"/>
      <w:divBdr>
        <w:top w:val="none" w:sz="0" w:space="0" w:color="auto"/>
        <w:left w:val="none" w:sz="0" w:space="0" w:color="auto"/>
        <w:bottom w:val="none" w:sz="0" w:space="0" w:color="auto"/>
        <w:right w:val="none" w:sz="0" w:space="0" w:color="auto"/>
      </w:divBdr>
    </w:div>
    <w:div w:id="1037395845">
      <w:bodyDiv w:val="1"/>
      <w:marLeft w:val="0"/>
      <w:marRight w:val="0"/>
      <w:marTop w:val="0"/>
      <w:marBottom w:val="0"/>
      <w:divBdr>
        <w:top w:val="none" w:sz="0" w:space="0" w:color="auto"/>
        <w:left w:val="none" w:sz="0" w:space="0" w:color="auto"/>
        <w:bottom w:val="none" w:sz="0" w:space="0" w:color="auto"/>
        <w:right w:val="none" w:sz="0" w:space="0" w:color="auto"/>
      </w:divBdr>
    </w:div>
    <w:div w:id="1037662559">
      <w:bodyDiv w:val="1"/>
      <w:marLeft w:val="0"/>
      <w:marRight w:val="0"/>
      <w:marTop w:val="0"/>
      <w:marBottom w:val="0"/>
      <w:divBdr>
        <w:top w:val="none" w:sz="0" w:space="0" w:color="auto"/>
        <w:left w:val="none" w:sz="0" w:space="0" w:color="auto"/>
        <w:bottom w:val="none" w:sz="0" w:space="0" w:color="auto"/>
        <w:right w:val="none" w:sz="0" w:space="0" w:color="auto"/>
      </w:divBdr>
    </w:div>
    <w:div w:id="1039474432">
      <w:bodyDiv w:val="1"/>
      <w:marLeft w:val="0"/>
      <w:marRight w:val="0"/>
      <w:marTop w:val="0"/>
      <w:marBottom w:val="0"/>
      <w:divBdr>
        <w:top w:val="none" w:sz="0" w:space="0" w:color="auto"/>
        <w:left w:val="none" w:sz="0" w:space="0" w:color="auto"/>
        <w:bottom w:val="none" w:sz="0" w:space="0" w:color="auto"/>
        <w:right w:val="none" w:sz="0" w:space="0" w:color="auto"/>
      </w:divBdr>
    </w:div>
    <w:div w:id="1041856841">
      <w:bodyDiv w:val="1"/>
      <w:marLeft w:val="0"/>
      <w:marRight w:val="0"/>
      <w:marTop w:val="0"/>
      <w:marBottom w:val="0"/>
      <w:divBdr>
        <w:top w:val="none" w:sz="0" w:space="0" w:color="auto"/>
        <w:left w:val="none" w:sz="0" w:space="0" w:color="auto"/>
        <w:bottom w:val="none" w:sz="0" w:space="0" w:color="auto"/>
        <w:right w:val="none" w:sz="0" w:space="0" w:color="auto"/>
      </w:divBdr>
    </w:div>
    <w:div w:id="1042558528">
      <w:bodyDiv w:val="1"/>
      <w:marLeft w:val="0"/>
      <w:marRight w:val="0"/>
      <w:marTop w:val="0"/>
      <w:marBottom w:val="0"/>
      <w:divBdr>
        <w:top w:val="none" w:sz="0" w:space="0" w:color="auto"/>
        <w:left w:val="none" w:sz="0" w:space="0" w:color="auto"/>
        <w:bottom w:val="none" w:sz="0" w:space="0" w:color="auto"/>
        <w:right w:val="none" w:sz="0" w:space="0" w:color="auto"/>
      </w:divBdr>
    </w:div>
    <w:div w:id="1052538878">
      <w:bodyDiv w:val="1"/>
      <w:marLeft w:val="0"/>
      <w:marRight w:val="0"/>
      <w:marTop w:val="0"/>
      <w:marBottom w:val="0"/>
      <w:divBdr>
        <w:top w:val="none" w:sz="0" w:space="0" w:color="auto"/>
        <w:left w:val="none" w:sz="0" w:space="0" w:color="auto"/>
        <w:bottom w:val="none" w:sz="0" w:space="0" w:color="auto"/>
        <w:right w:val="none" w:sz="0" w:space="0" w:color="auto"/>
      </w:divBdr>
    </w:div>
    <w:div w:id="1067874477">
      <w:bodyDiv w:val="1"/>
      <w:marLeft w:val="0"/>
      <w:marRight w:val="0"/>
      <w:marTop w:val="0"/>
      <w:marBottom w:val="0"/>
      <w:divBdr>
        <w:top w:val="none" w:sz="0" w:space="0" w:color="auto"/>
        <w:left w:val="none" w:sz="0" w:space="0" w:color="auto"/>
        <w:bottom w:val="none" w:sz="0" w:space="0" w:color="auto"/>
        <w:right w:val="none" w:sz="0" w:space="0" w:color="auto"/>
      </w:divBdr>
    </w:div>
    <w:div w:id="1070689184">
      <w:bodyDiv w:val="1"/>
      <w:marLeft w:val="0"/>
      <w:marRight w:val="0"/>
      <w:marTop w:val="0"/>
      <w:marBottom w:val="0"/>
      <w:divBdr>
        <w:top w:val="none" w:sz="0" w:space="0" w:color="auto"/>
        <w:left w:val="none" w:sz="0" w:space="0" w:color="auto"/>
        <w:bottom w:val="none" w:sz="0" w:space="0" w:color="auto"/>
        <w:right w:val="none" w:sz="0" w:space="0" w:color="auto"/>
      </w:divBdr>
    </w:div>
    <w:div w:id="1071580639">
      <w:bodyDiv w:val="1"/>
      <w:marLeft w:val="0"/>
      <w:marRight w:val="0"/>
      <w:marTop w:val="0"/>
      <w:marBottom w:val="0"/>
      <w:divBdr>
        <w:top w:val="none" w:sz="0" w:space="0" w:color="auto"/>
        <w:left w:val="none" w:sz="0" w:space="0" w:color="auto"/>
        <w:bottom w:val="none" w:sz="0" w:space="0" w:color="auto"/>
        <w:right w:val="none" w:sz="0" w:space="0" w:color="auto"/>
      </w:divBdr>
    </w:div>
    <w:div w:id="1074862548">
      <w:bodyDiv w:val="1"/>
      <w:marLeft w:val="0"/>
      <w:marRight w:val="0"/>
      <w:marTop w:val="0"/>
      <w:marBottom w:val="0"/>
      <w:divBdr>
        <w:top w:val="none" w:sz="0" w:space="0" w:color="auto"/>
        <w:left w:val="none" w:sz="0" w:space="0" w:color="auto"/>
        <w:bottom w:val="none" w:sz="0" w:space="0" w:color="auto"/>
        <w:right w:val="none" w:sz="0" w:space="0" w:color="auto"/>
      </w:divBdr>
    </w:div>
    <w:div w:id="1082138839">
      <w:bodyDiv w:val="1"/>
      <w:marLeft w:val="0"/>
      <w:marRight w:val="0"/>
      <w:marTop w:val="0"/>
      <w:marBottom w:val="0"/>
      <w:divBdr>
        <w:top w:val="none" w:sz="0" w:space="0" w:color="auto"/>
        <w:left w:val="none" w:sz="0" w:space="0" w:color="auto"/>
        <w:bottom w:val="none" w:sz="0" w:space="0" w:color="auto"/>
        <w:right w:val="none" w:sz="0" w:space="0" w:color="auto"/>
      </w:divBdr>
    </w:div>
    <w:div w:id="1088382183">
      <w:bodyDiv w:val="1"/>
      <w:marLeft w:val="0"/>
      <w:marRight w:val="0"/>
      <w:marTop w:val="0"/>
      <w:marBottom w:val="0"/>
      <w:divBdr>
        <w:top w:val="none" w:sz="0" w:space="0" w:color="auto"/>
        <w:left w:val="none" w:sz="0" w:space="0" w:color="auto"/>
        <w:bottom w:val="none" w:sz="0" w:space="0" w:color="auto"/>
        <w:right w:val="none" w:sz="0" w:space="0" w:color="auto"/>
      </w:divBdr>
    </w:div>
    <w:div w:id="1089158463">
      <w:bodyDiv w:val="1"/>
      <w:marLeft w:val="0"/>
      <w:marRight w:val="0"/>
      <w:marTop w:val="0"/>
      <w:marBottom w:val="0"/>
      <w:divBdr>
        <w:top w:val="none" w:sz="0" w:space="0" w:color="auto"/>
        <w:left w:val="none" w:sz="0" w:space="0" w:color="auto"/>
        <w:bottom w:val="none" w:sz="0" w:space="0" w:color="auto"/>
        <w:right w:val="none" w:sz="0" w:space="0" w:color="auto"/>
      </w:divBdr>
    </w:div>
    <w:div w:id="1094517367">
      <w:bodyDiv w:val="1"/>
      <w:marLeft w:val="0"/>
      <w:marRight w:val="0"/>
      <w:marTop w:val="0"/>
      <w:marBottom w:val="0"/>
      <w:divBdr>
        <w:top w:val="none" w:sz="0" w:space="0" w:color="auto"/>
        <w:left w:val="none" w:sz="0" w:space="0" w:color="auto"/>
        <w:bottom w:val="none" w:sz="0" w:space="0" w:color="auto"/>
        <w:right w:val="none" w:sz="0" w:space="0" w:color="auto"/>
      </w:divBdr>
    </w:div>
    <w:div w:id="1097095200">
      <w:bodyDiv w:val="1"/>
      <w:marLeft w:val="0"/>
      <w:marRight w:val="0"/>
      <w:marTop w:val="0"/>
      <w:marBottom w:val="0"/>
      <w:divBdr>
        <w:top w:val="none" w:sz="0" w:space="0" w:color="auto"/>
        <w:left w:val="none" w:sz="0" w:space="0" w:color="auto"/>
        <w:bottom w:val="none" w:sz="0" w:space="0" w:color="auto"/>
        <w:right w:val="none" w:sz="0" w:space="0" w:color="auto"/>
      </w:divBdr>
    </w:div>
    <w:div w:id="1108696220">
      <w:bodyDiv w:val="1"/>
      <w:marLeft w:val="0"/>
      <w:marRight w:val="0"/>
      <w:marTop w:val="0"/>
      <w:marBottom w:val="0"/>
      <w:divBdr>
        <w:top w:val="none" w:sz="0" w:space="0" w:color="auto"/>
        <w:left w:val="none" w:sz="0" w:space="0" w:color="auto"/>
        <w:bottom w:val="none" w:sz="0" w:space="0" w:color="auto"/>
        <w:right w:val="none" w:sz="0" w:space="0" w:color="auto"/>
      </w:divBdr>
    </w:div>
    <w:div w:id="1114517445">
      <w:bodyDiv w:val="1"/>
      <w:marLeft w:val="0"/>
      <w:marRight w:val="0"/>
      <w:marTop w:val="0"/>
      <w:marBottom w:val="0"/>
      <w:divBdr>
        <w:top w:val="none" w:sz="0" w:space="0" w:color="auto"/>
        <w:left w:val="none" w:sz="0" w:space="0" w:color="auto"/>
        <w:bottom w:val="none" w:sz="0" w:space="0" w:color="auto"/>
        <w:right w:val="none" w:sz="0" w:space="0" w:color="auto"/>
      </w:divBdr>
    </w:div>
    <w:div w:id="1154567644">
      <w:bodyDiv w:val="1"/>
      <w:marLeft w:val="0"/>
      <w:marRight w:val="0"/>
      <w:marTop w:val="0"/>
      <w:marBottom w:val="0"/>
      <w:divBdr>
        <w:top w:val="none" w:sz="0" w:space="0" w:color="auto"/>
        <w:left w:val="none" w:sz="0" w:space="0" w:color="auto"/>
        <w:bottom w:val="none" w:sz="0" w:space="0" w:color="auto"/>
        <w:right w:val="none" w:sz="0" w:space="0" w:color="auto"/>
      </w:divBdr>
    </w:div>
    <w:div w:id="1155221278">
      <w:bodyDiv w:val="1"/>
      <w:marLeft w:val="0"/>
      <w:marRight w:val="0"/>
      <w:marTop w:val="0"/>
      <w:marBottom w:val="0"/>
      <w:divBdr>
        <w:top w:val="none" w:sz="0" w:space="0" w:color="auto"/>
        <w:left w:val="none" w:sz="0" w:space="0" w:color="auto"/>
        <w:bottom w:val="none" w:sz="0" w:space="0" w:color="auto"/>
        <w:right w:val="none" w:sz="0" w:space="0" w:color="auto"/>
      </w:divBdr>
    </w:div>
    <w:div w:id="1159463428">
      <w:bodyDiv w:val="1"/>
      <w:marLeft w:val="0"/>
      <w:marRight w:val="0"/>
      <w:marTop w:val="0"/>
      <w:marBottom w:val="0"/>
      <w:divBdr>
        <w:top w:val="none" w:sz="0" w:space="0" w:color="auto"/>
        <w:left w:val="none" w:sz="0" w:space="0" w:color="auto"/>
        <w:bottom w:val="none" w:sz="0" w:space="0" w:color="auto"/>
        <w:right w:val="none" w:sz="0" w:space="0" w:color="auto"/>
      </w:divBdr>
    </w:div>
    <w:div w:id="1201547733">
      <w:bodyDiv w:val="1"/>
      <w:marLeft w:val="0"/>
      <w:marRight w:val="0"/>
      <w:marTop w:val="0"/>
      <w:marBottom w:val="0"/>
      <w:divBdr>
        <w:top w:val="none" w:sz="0" w:space="0" w:color="auto"/>
        <w:left w:val="none" w:sz="0" w:space="0" w:color="auto"/>
        <w:bottom w:val="none" w:sz="0" w:space="0" w:color="auto"/>
        <w:right w:val="none" w:sz="0" w:space="0" w:color="auto"/>
      </w:divBdr>
    </w:div>
    <w:div w:id="1202982406">
      <w:bodyDiv w:val="1"/>
      <w:marLeft w:val="0"/>
      <w:marRight w:val="0"/>
      <w:marTop w:val="0"/>
      <w:marBottom w:val="0"/>
      <w:divBdr>
        <w:top w:val="none" w:sz="0" w:space="0" w:color="auto"/>
        <w:left w:val="none" w:sz="0" w:space="0" w:color="auto"/>
        <w:bottom w:val="none" w:sz="0" w:space="0" w:color="auto"/>
        <w:right w:val="none" w:sz="0" w:space="0" w:color="auto"/>
      </w:divBdr>
    </w:div>
    <w:div w:id="1203133956">
      <w:bodyDiv w:val="1"/>
      <w:marLeft w:val="0"/>
      <w:marRight w:val="0"/>
      <w:marTop w:val="0"/>
      <w:marBottom w:val="0"/>
      <w:divBdr>
        <w:top w:val="none" w:sz="0" w:space="0" w:color="auto"/>
        <w:left w:val="none" w:sz="0" w:space="0" w:color="auto"/>
        <w:bottom w:val="none" w:sz="0" w:space="0" w:color="auto"/>
        <w:right w:val="none" w:sz="0" w:space="0" w:color="auto"/>
      </w:divBdr>
    </w:div>
    <w:div w:id="1204057325">
      <w:bodyDiv w:val="1"/>
      <w:marLeft w:val="0"/>
      <w:marRight w:val="0"/>
      <w:marTop w:val="0"/>
      <w:marBottom w:val="0"/>
      <w:divBdr>
        <w:top w:val="none" w:sz="0" w:space="0" w:color="auto"/>
        <w:left w:val="none" w:sz="0" w:space="0" w:color="auto"/>
        <w:bottom w:val="none" w:sz="0" w:space="0" w:color="auto"/>
        <w:right w:val="none" w:sz="0" w:space="0" w:color="auto"/>
      </w:divBdr>
    </w:div>
    <w:div w:id="1217543821">
      <w:bodyDiv w:val="1"/>
      <w:marLeft w:val="0"/>
      <w:marRight w:val="0"/>
      <w:marTop w:val="0"/>
      <w:marBottom w:val="0"/>
      <w:divBdr>
        <w:top w:val="none" w:sz="0" w:space="0" w:color="auto"/>
        <w:left w:val="none" w:sz="0" w:space="0" w:color="auto"/>
        <w:bottom w:val="none" w:sz="0" w:space="0" w:color="auto"/>
        <w:right w:val="none" w:sz="0" w:space="0" w:color="auto"/>
      </w:divBdr>
    </w:div>
    <w:div w:id="1221289111">
      <w:bodyDiv w:val="1"/>
      <w:marLeft w:val="0"/>
      <w:marRight w:val="0"/>
      <w:marTop w:val="0"/>
      <w:marBottom w:val="0"/>
      <w:divBdr>
        <w:top w:val="none" w:sz="0" w:space="0" w:color="auto"/>
        <w:left w:val="none" w:sz="0" w:space="0" w:color="auto"/>
        <w:bottom w:val="none" w:sz="0" w:space="0" w:color="auto"/>
        <w:right w:val="none" w:sz="0" w:space="0" w:color="auto"/>
      </w:divBdr>
    </w:div>
    <w:div w:id="1242373720">
      <w:bodyDiv w:val="1"/>
      <w:marLeft w:val="0"/>
      <w:marRight w:val="0"/>
      <w:marTop w:val="0"/>
      <w:marBottom w:val="0"/>
      <w:divBdr>
        <w:top w:val="none" w:sz="0" w:space="0" w:color="auto"/>
        <w:left w:val="none" w:sz="0" w:space="0" w:color="auto"/>
        <w:bottom w:val="none" w:sz="0" w:space="0" w:color="auto"/>
        <w:right w:val="none" w:sz="0" w:space="0" w:color="auto"/>
      </w:divBdr>
    </w:div>
    <w:div w:id="1259096083">
      <w:bodyDiv w:val="1"/>
      <w:marLeft w:val="0"/>
      <w:marRight w:val="0"/>
      <w:marTop w:val="0"/>
      <w:marBottom w:val="0"/>
      <w:divBdr>
        <w:top w:val="none" w:sz="0" w:space="0" w:color="auto"/>
        <w:left w:val="none" w:sz="0" w:space="0" w:color="auto"/>
        <w:bottom w:val="none" w:sz="0" w:space="0" w:color="auto"/>
        <w:right w:val="none" w:sz="0" w:space="0" w:color="auto"/>
      </w:divBdr>
    </w:div>
    <w:div w:id="1273904359">
      <w:bodyDiv w:val="1"/>
      <w:marLeft w:val="0"/>
      <w:marRight w:val="0"/>
      <w:marTop w:val="0"/>
      <w:marBottom w:val="0"/>
      <w:divBdr>
        <w:top w:val="none" w:sz="0" w:space="0" w:color="auto"/>
        <w:left w:val="none" w:sz="0" w:space="0" w:color="auto"/>
        <w:bottom w:val="none" w:sz="0" w:space="0" w:color="auto"/>
        <w:right w:val="none" w:sz="0" w:space="0" w:color="auto"/>
      </w:divBdr>
    </w:div>
    <w:div w:id="1303269239">
      <w:bodyDiv w:val="1"/>
      <w:marLeft w:val="0"/>
      <w:marRight w:val="0"/>
      <w:marTop w:val="0"/>
      <w:marBottom w:val="0"/>
      <w:divBdr>
        <w:top w:val="none" w:sz="0" w:space="0" w:color="auto"/>
        <w:left w:val="none" w:sz="0" w:space="0" w:color="auto"/>
        <w:bottom w:val="none" w:sz="0" w:space="0" w:color="auto"/>
        <w:right w:val="none" w:sz="0" w:space="0" w:color="auto"/>
      </w:divBdr>
    </w:div>
    <w:div w:id="1308824201">
      <w:bodyDiv w:val="1"/>
      <w:marLeft w:val="0"/>
      <w:marRight w:val="0"/>
      <w:marTop w:val="0"/>
      <w:marBottom w:val="0"/>
      <w:divBdr>
        <w:top w:val="none" w:sz="0" w:space="0" w:color="auto"/>
        <w:left w:val="none" w:sz="0" w:space="0" w:color="auto"/>
        <w:bottom w:val="none" w:sz="0" w:space="0" w:color="auto"/>
        <w:right w:val="none" w:sz="0" w:space="0" w:color="auto"/>
      </w:divBdr>
    </w:div>
    <w:div w:id="1323896165">
      <w:bodyDiv w:val="1"/>
      <w:marLeft w:val="0"/>
      <w:marRight w:val="0"/>
      <w:marTop w:val="0"/>
      <w:marBottom w:val="0"/>
      <w:divBdr>
        <w:top w:val="none" w:sz="0" w:space="0" w:color="auto"/>
        <w:left w:val="none" w:sz="0" w:space="0" w:color="auto"/>
        <w:bottom w:val="none" w:sz="0" w:space="0" w:color="auto"/>
        <w:right w:val="none" w:sz="0" w:space="0" w:color="auto"/>
      </w:divBdr>
    </w:div>
    <w:div w:id="1331562425">
      <w:bodyDiv w:val="1"/>
      <w:marLeft w:val="0"/>
      <w:marRight w:val="0"/>
      <w:marTop w:val="0"/>
      <w:marBottom w:val="0"/>
      <w:divBdr>
        <w:top w:val="none" w:sz="0" w:space="0" w:color="auto"/>
        <w:left w:val="none" w:sz="0" w:space="0" w:color="auto"/>
        <w:bottom w:val="none" w:sz="0" w:space="0" w:color="auto"/>
        <w:right w:val="none" w:sz="0" w:space="0" w:color="auto"/>
      </w:divBdr>
    </w:div>
    <w:div w:id="1341934342">
      <w:bodyDiv w:val="1"/>
      <w:marLeft w:val="0"/>
      <w:marRight w:val="0"/>
      <w:marTop w:val="0"/>
      <w:marBottom w:val="0"/>
      <w:divBdr>
        <w:top w:val="none" w:sz="0" w:space="0" w:color="auto"/>
        <w:left w:val="none" w:sz="0" w:space="0" w:color="auto"/>
        <w:bottom w:val="none" w:sz="0" w:space="0" w:color="auto"/>
        <w:right w:val="none" w:sz="0" w:space="0" w:color="auto"/>
      </w:divBdr>
    </w:div>
    <w:div w:id="1342586820">
      <w:bodyDiv w:val="1"/>
      <w:marLeft w:val="0"/>
      <w:marRight w:val="0"/>
      <w:marTop w:val="0"/>
      <w:marBottom w:val="0"/>
      <w:divBdr>
        <w:top w:val="none" w:sz="0" w:space="0" w:color="auto"/>
        <w:left w:val="none" w:sz="0" w:space="0" w:color="auto"/>
        <w:bottom w:val="none" w:sz="0" w:space="0" w:color="auto"/>
        <w:right w:val="none" w:sz="0" w:space="0" w:color="auto"/>
      </w:divBdr>
    </w:div>
    <w:div w:id="1343510086">
      <w:bodyDiv w:val="1"/>
      <w:marLeft w:val="0"/>
      <w:marRight w:val="0"/>
      <w:marTop w:val="0"/>
      <w:marBottom w:val="0"/>
      <w:divBdr>
        <w:top w:val="none" w:sz="0" w:space="0" w:color="auto"/>
        <w:left w:val="none" w:sz="0" w:space="0" w:color="auto"/>
        <w:bottom w:val="none" w:sz="0" w:space="0" w:color="auto"/>
        <w:right w:val="none" w:sz="0" w:space="0" w:color="auto"/>
      </w:divBdr>
    </w:div>
    <w:div w:id="1346594597">
      <w:bodyDiv w:val="1"/>
      <w:marLeft w:val="0"/>
      <w:marRight w:val="0"/>
      <w:marTop w:val="0"/>
      <w:marBottom w:val="0"/>
      <w:divBdr>
        <w:top w:val="none" w:sz="0" w:space="0" w:color="auto"/>
        <w:left w:val="none" w:sz="0" w:space="0" w:color="auto"/>
        <w:bottom w:val="none" w:sz="0" w:space="0" w:color="auto"/>
        <w:right w:val="none" w:sz="0" w:space="0" w:color="auto"/>
      </w:divBdr>
    </w:div>
    <w:div w:id="1349408768">
      <w:bodyDiv w:val="1"/>
      <w:marLeft w:val="0"/>
      <w:marRight w:val="0"/>
      <w:marTop w:val="0"/>
      <w:marBottom w:val="0"/>
      <w:divBdr>
        <w:top w:val="none" w:sz="0" w:space="0" w:color="auto"/>
        <w:left w:val="none" w:sz="0" w:space="0" w:color="auto"/>
        <w:bottom w:val="none" w:sz="0" w:space="0" w:color="auto"/>
        <w:right w:val="none" w:sz="0" w:space="0" w:color="auto"/>
      </w:divBdr>
    </w:div>
    <w:div w:id="1351491772">
      <w:bodyDiv w:val="1"/>
      <w:marLeft w:val="0"/>
      <w:marRight w:val="0"/>
      <w:marTop w:val="0"/>
      <w:marBottom w:val="0"/>
      <w:divBdr>
        <w:top w:val="none" w:sz="0" w:space="0" w:color="auto"/>
        <w:left w:val="none" w:sz="0" w:space="0" w:color="auto"/>
        <w:bottom w:val="none" w:sz="0" w:space="0" w:color="auto"/>
        <w:right w:val="none" w:sz="0" w:space="0" w:color="auto"/>
      </w:divBdr>
    </w:div>
    <w:div w:id="1359431185">
      <w:bodyDiv w:val="1"/>
      <w:marLeft w:val="0"/>
      <w:marRight w:val="0"/>
      <w:marTop w:val="0"/>
      <w:marBottom w:val="0"/>
      <w:divBdr>
        <w:top w:val="none" w:sz="0" w:space="0" w:color="auto"/>
        <w:left w:val="none" w:sz="0" w:space="0" w:color="auto"/>
        <w:bottom w:val="none" w:sz="0" w:space="0" w:color="auto"/>
        <w:right w:val="none" w:sz="0" w:space="0" w:color="auto"/>
      </w:divBdr>
    </w:div>
    <w:div w:id="1359938763">
      <w:bodyDiv w:val="1"/>
      <w:marLeft w:val="0"/>
      <w:marRight w:val="0"/>
      <w:marTop w:val="0"/>
      <w:marBottom w:val="0"/>
      <w:divBdr>
        <w:top w:val="none" w:sz="0" w:space="0" w:color="auto"/>
        <w:left w:val="none" w:sz="0" w:space="0" w:color="auto"/>
        <w:bottom w:val="none" w:sz="0" w:space="0" w:color="auto"/>
        <w:right w:val="none" w:sz="0" w:space="0" w:color="auto"/>
      </w:divBdr>
    </w:div>
    <w:div w:id="1367414582">
      <w:bodyDiv w:val="1"/>
      <w:marLeft w:val="0"/>
      <w:marRight w:val="0"/>
      <w:marTop w:val="0"/>
      <w:marBottom w:val="0"/>
      <w:divBdr>
        <w:top w:val="none" w:sz="0" w:space="0" w:color="auto"/>
        <w:left w:val="none" w:sz="0" w:space="0" w:color="auto"/>
        <w:bottom w:val="none" w:sz="0" w:space="0" w:color="auto"/>
        <w:right w:val="none" w:sz="0" w:space="0" w:color="auto"/>
      </w:divBdr>
    </w:div>
    <w:div w:id="1367560251">
      <w:bodyDiv w:val="1"/>
      <w:marLeft w:val="0"/>
      <w:marRight w:val="0"/>
      <w:marTop w:val="0"/>
      <w:marBottom w:val="0"/>
      <w:divBdr>
        <w:top w:val="none" w:sz="0" w:space="0" w:color="auto"/>
        <w:left w:val="none" w:sz="0" w:space="0" w:color="auto"/>
        <w:bottom w:val="none" w:sz="0" w:space="0" w:color="auto"/>
        <w:right w:val="none" w:sz="0" w:space="0" w:color="auto"/>
      </w:divBdr>
    </w:div>
    <w:div w:id="1370302132">
      <w:bodyDiv w:val="1"/>
      <w:marLeft w:val="0"/>
      <w:marRight w:val="0"/>
      <w:marTop w:val="0"/>
      <w:marBottom w:val="0"/>
      <w:divBdr>
        <w:top w:val="none" w:sz="0" w:space="0" w:color="auto"/>
        <w:left w:val="none" w:sz="0" w:space="0" w:color="auto"/>
        <w:bottom w:val="none" w:sz="0" w:space="0" w:color="auto"/>
        <w:right w:val="none" w:sz="0" w:space="0" w:color="auto"/>
      </w:divBdr>
    </w:div>
    <w:div w:id="1370833015">
      <w:bodyDiv w:val="1"/>
      <w:marLeft w:val="0"/>
      <w:marRight w:val="0"/>
      <w:marTop w:val="0"/>
      <w:marBottom w:val="0"/>
      <w:divBdr>
        <w:top w:val="none" w:sz="0" w:space="0" w:color="auto"/>
        <w:left w:val="none" w:sz="0" w:space="0" w:color="auto"/>
        <w:bottom w:val="none" w:sz="0" w:space="0" w:color="auto"/>
        <w:right w:val="none" w:sz="0" w:space="0" w:color="auto"/>
      </w:divBdr>
    </w:div>
    <w:div w:id="1373925419">
      <w:bodyDiv w:val="1"/>
      <w:marLeft w:val="0"/>
      <w:marRight w:val="0"/>
      <w:marTop w:val="0"/>
      <w:marBottom w:val="0"/>
      <w:divBdr>
        <w:top w:val="none" w:sz="0" w:space="0" w:color="auto"/>
        <w:left w:val="none" w:sz="0" w:space="0" w:color="auto"/>
        <w:bottom w:val="none" w:sz="0" w:space="0" w:color="auto"/>
        <w:right w:val="none" w:sz="0" w:space="0" w:color="auto"/>
      </w:divBdr>
    </w:div>
    <w:div w:id="1377699870">
      <w:bodyDiv w:val="1"/>
      <w:marLeft w:val="0"/>
      <w:marRight w:val="0"/>
      <w:marTop w:val="0"/>
      <w:marBottom w:val="0"/>
      <w:divBdr>
        <w:top w:val="none" w:sz="0" w:space="0" w:color="auto"/>
        <w:left w:val="none" w:sz="0" w:space="0" w:color="auto"/>
        <w:bottom w:val="none" w:sz="0" w:space="0" w:color="auto"/>
        <w:right w:val="none" w:sz="0" w:space="0" w:color="auto"/>
      </w:divBdr>
    </w:div>
    <w:div w:id="1378551240">
      <w:bodyDiv w:val="1"/>
      <w:marLeft w:val="0"/>
      <w:marRight w:val="0"/>
      <w:marTop w:val="0"/>
      <w:marBottom w:val="0"/>
      <w:divBdr>
        <w:top w:val="none" w:sz="0" w:space="0" w:color="auto"/>
        <w:left w:val="none" w:sz="0" w:space="0" w:color="auto"/>
        <w:bottom w:val="none" w:sz="0" w:space="0" w:color="auto"/>
        <w:right w:val="none" w:sz="0" w:space="0" w:color="auto"/>
      </w:divBdr>
    </w:div>
    <w:div w:id="1390375480">
      <w:bodyDiv w:val="1"/>
      <w:marLeft w:val="0"/>
      <w:marRight w:val="0"/>
      <w:marTop w:val="0"/>
      <w:marBottom w:val="0"/>
      <w:divBdr>
        <w:top w:val="none" w:sz="0" w:space="0" w:color="auto"/>
        <w:left w:val="none" w:sz="0" w:space="0" w:color="auto"/>
        <w:bottom w:val="none" w:sz="0" w:space="0" w:color="auto"/>
        <w:right w:val="none" w:sz="0" w:space="0" w:color="auto"/>
      </w:divBdr>
    </w:div>
    <w:div w:id="1398674311">
      <w:bodyDiv w:val="1"/>
      <w:marLeft w:val="0"/>
      <w:marRight w:val="0"/>
      <w:marTop w:val="0"/>
      <w:marBottom w:val="0"/>
      <w:divBdr>
        <w:top w:val="none" w:sz="0" w:space="0" w:color="auto"/>
        <w:left w:val="none" w:sz="0" w:space="0" w:color="auto"/>
        <w:bottom w:val="none" w:sz="0" w:space="0" w:color="auto"/>
        <w:right w:val="none" w:sz="0" w:space="0" w:color="auto"/>
      </w:divBdr>
    </w:div>
    <w:div w:id="1399864057">
      <w:bodyDiv w:val="1"/>
      <w:marLeft w:val="0"/>
      <w:marRight w:val="0"/>
      <w:marTop w:val="0"/>
      <w:marBottom w:val="0"/>
      <w:divBdr>
        <w:top w:val="none" w:sz="0" w:space="0" w:color="auto"/>
        <w:left w:val="none" w:sz="0" w:space="0" w:color="auto"/>
        <w:bottom w:val="none" w:sz="0" w:space="0" w:color="auto"/>
        <w:right w:val="none" w:sz="0" w:space="0" w:color="auto"/>
      </w:divBdr>
    </w:div>
    <w:div w:id="1400903649">
      <w:bodyDiv w:val="1"/>
      <w:marLeft w:val="0"/>
      <w:marRight w:val="0"/>
      <w:marTop w:val="0"/>
      <w:marBottom w:val="0"/>
      <w:divBdr>
        <w:top w:val="none" w:sz="0" w:space="0" w:color="auto"/>
        <w:left w:val="none" w:sz="0" w:space="0" w:color="auto"/>
        <w:bottom w:val="none" w:sz="0" w:space="0" w:color="auto"/>
        <w:right w:val="none" w:sz="0" w:space="0" w:color="auto"/>
      </w:divBdr>
    </w:div>
    <w:div w:id="1430351646">
      <w:bodyDiv w:val="1"/>
      <w:marLeft w:val="0"/>
      <w:marRight w:val="0"/>
      <w:marTop w:val="0"/>
      <w:marBottom w:val="0"/>
      <w:divBdr>
        <w:top w:val="none" w:sz="0" w:space="0" w:color="auto"/>
        <w:left w:val="none" w:sz="0" w:space="0" w:color="auto"/>
        <w:bottom w:val="none" w:sz="0" w:space="0" w:color="auto"/>
        <w:right w:val="none" w:sz="0" w:space="0" w:color="auto"/>
      </w:divBdr>
    </w:div>
    <w:div w:id="1435319942">
      <w:bodyDiv w:val="1"/>
      <w:marLeft w:val="0"/>
      <w:marRight w:val="0"/>
      <w:marTop w:val="0"/>
      <w:marBottom w:val="0"/>
      <w:divBdr>
        <w:top w:val="none" w:sz="0" w:space="0" w:color="auto"/>
        <w:left w:val="none" w:sz="0" w:space="0" w:color="auto"/>
        <w:bottom w:val="none" w:sz="0" w:space="0" w:color="auto"/>
        <w:right w:val="none" w:sz="0" w:space="0" w:color="auto"/>
      </w:divBdr>
    </w:div>
    <w:div w:id="1441532039">
      <w:bodyDiv w:val="1"/>
      <w:marLeft w:val="0"/>
      <w:marRight w:val="0"/>
      <w:marTop w:val="0"/>
      <w:marBottom w:val="0"/>
      <w:divBdr>
        <w:top w:val="none" w:sz="0" w:space="0" w:color="auto"/>
        <w:left w:val="none" w:sz="0" w:space="0" w:color="auto"/>
        <w:bottom w:val="none" w:sz="0" w:space="0" w:color="auto"/>
        <w:right w:val="none" w:sz="0" w:space="0" w:color="auto"/>
      </w:divBdr>
    </w:div>
    <w:div w:id="1452505808">
      <w:bodyDiv w:val="1"/>
      <w:marLeft w:val="0"/>
      <w:marRight w:val="0"/>
      <w:marTop w:val="0"/>
      <w:marBottom w:val="0"/>
      <w:divBdr>
        <w:top w:val="none" w:sz="0" w:space="0" w:color="auto"/>
        <w:left w:val="none" w:sz="0" w:space="0" w:color="auto"/>
        <w:bottom w:val="none" w:sz="0" w:space="0" w:color="auto"/>
        <w:right w:val="none" w:sz="0" w:space="0" w:color="auto"/>
      </w:divBdr>
    </w:div>
    <w:div w:id="1453476592">
      <w:bodyDiv w:val="1"/>
      <w:marLeft w:val="0"/>
      <w:marRight w:val="0"/>
      <w:marTop w:val="0"/>
      <w:marBottom w:val="0"/>
      <w:divBdr>
        <w:top w:val="none" w:sz="0" w:space="0" w:color="auto"/>
        <w:left w:val="none" w:sz="0" w:space="0" w:color="auto"/>
        <w:bottom w:val="none" w:sz="0" w:space="0" w:color="auto"/>
        <w:right w:val="none" w:sz="0" w:space="0" w:color="auto"/>
      </w:divBdr>
    </w:div>
    <w:div w:id="1464040747">
      <w:bodyDiv w:val="1"/>
      <w:marLeft w:val="0"/>
      <w:marRight w:val="0"/>
      <w:marTop w:val="0"/>
      <w:marBottom w:val="0"/>
      <w:divBdr>
        <w:top w:val="none" w:sz="0" w:space="0" w:color="auto"/>
        <w:left w:val="none" w:sz="0" w:space="0" w:color="auto"/>
        <w:bottom w:val="none" w:sz="0" w:space="0" w:color="auto"/>
        <w:right w:val="none" w:sz="0" w:space="0" w:color="auto"/>
      </w:divBdr>
    </w:div>
    <w:div w:id="1466892564">
      <w:bodyDiv w:val="1"/>
      <w:marLeft w:val="0"/>
      <w:marRight w:val="0"/>
      <w:marTop w:val="0"/>
      <w:marBottom w:val="0"/>
      <w:divBdr>
        <w:top w:val="none" w:sz="0" w:space="0" w:color="auto"/>
        <w:left w:val="none" w:sz="0" w:space="0" w:color="auto"/>
        <w:bottom w:val="none" w:sz="0" w:space="0" w:color="auto"/>
        <w:right w:val="none" w:sz="0" w:space="0" w:color="auto"/>
      </w:divBdr>
    </w:div>
    <w:div w:id="1484009850">
      <w:bodyDiv w:val="1"/>
      <w:marLeft w:val="0"/>
      <w:marRight w:val="0"/>
      <w:marTop w:val="0"/>
      <w:marBottom w:val="0"/>
      <w:divBdr>
        <w:top w:val="none" w:sz="0" w:space="0" w:color="auto"/>
        <w:left w:val="none" w:sz="0" w:space="0" w:color="auto"/>
        <w:bottom w:val="none" w:sz="0" w:space="0" w:color="auto"/>
        <w:right w:val="none" w:sz="0" w:space="0" w:color="auto"/>
      </w:divBdr>
    </w:div>
    <w:div w:id="1498616711">
      <w:bodyDiv w:val="1"/>
      <w:marLeft w:val="0"/>
      <w:marRight w:val="0"/>
      <w:marTop w:val="0"/>
      <w:marBottom w:val="0"/>
      <w:divBdr>
        <w:top w:val="none" w:sz="0" w:space="0" w:color="auto"/>
        <w:left w:val="none" w:sz="0" w:space="0" w:color="auto"/>
        <w:bottom w:val="none" w:sz="0" w:space="0" w:color="auto"/>
        <w:right w:val="none" w:sz="0" w:space="0" w:color="auto"/>
      </w:divBdr>
    </w:div>
    <w:div w:id="1502310944">
      <w:bodyDiv w:val="1"/>
      <w:marLeft w:val="0"/>
      <w:marRight w:val="0"/>
      <w:marTop w:val="0"/>
      <w:marBottom w:val="0"/>
      <w:divBdr>
        <w:top w:val="none" w:sz="0" w:space="0" w:color="auto"/>
        <w:left w:val="none" w:sz="0" w:space="0" w:color="auto"/>
        <w:bottom w:val="none" w:sz="0" w:space="0" w:color="auto"/>
        <w:right w:val="none" w:sz="0" w:space="0" w:color="auto"/>
      </w:divBdr>
    </w:div>
    <w:div w:id="1510221415">
      <w:bodyDiv w:val="1"/>
      <w:marLeft w:val="0"/>
      <w:marRight w:val="0"/>
      <w:marTop w:val="0"/>
      <w:marBottom w:val="0"/>
      <w:divBdr>
        <w:top w:val="none" w:sz="0" w:space="0" w:color="auto"/>
        <w:left w:val="none" w:sz="0" w:space="0" w:color="auto"/>
        <w:bottom w:val="none" w:sz="0" w:space="0" w:color="auto"/>
        <w:right w:val="none" w:sz="0" w:space="0" w:color="auto"/>
      </w:divBdr>
    </w:div>
    <w:div w:id="1515916555">
      <w:bodyDiv w:val="1"/>
      <w:marLeft w:val="0"/>
      <w:marRight w:val="0"/>
      <w:marTop w:val="0"/>
      <w:marBottom w:val="0"/>
      <w:divBdr>
        <w:top w:val="none" w:sz="0" w:space="0" w:color="auto"/>
        <w:left w:val="none" w:sz="0" w:space="0" w:color="auto"/>
        <w:bottom w:val="none" w:sz="0" w:space="0" w:color="auto"/>
        <w:right w:val="none" w:sz="0" w:space="0" w:color="auto"/>
      </w:divBdr>
    </w:div>
    <w:div w:id="1534538401">
      <w:bodyDiv w:val="1"/>
      <w:marLeft w:val="0"/>
      <w:marRight w:val="0"/>
      <w:marTop w:val="0"/>
      <w:marBottom w:val="0"/>
      <w:divBdr>
        <w:top w:val="none" w:sz="0" w:space="0" w:color="auto"/>
        <w:left w:val="none" w:sz="0" w:space="0" w:color="auto"/>
        <w:bottom w:val="none" w:sz="0" w:space="0" w:color="auto"/>
        <w:right w:val="none" w:sz="0" w:space="0" w:color="auto"/>
      </w:divBdr>
    </w:div>
    <w:div w:id="1537935790">
      <w:bodyDiv w:val="1"/>
      <w:marLeft w:val="0"/>
      <w:marRight w:val="0"/>
      <w:marTop w:val="0"/>
      <w:marBottom w:val="0"/>
      <w:divBdr>
        <w:top w:val="none" w:sz="0" w:space="0" w:color="auto"/>
        <w:left w:val="none" w:sz="0" w:space="0" w:color="auto"/>
        <w:bottom w:val="none" w:sz="0" w:space="0" w:color="auto"/>
        <w:right w:val="none" w:sz="0" w:space="0" w:color="auto"/>
      </w:divBdr>
    </w:div>
    <w:div w:id="1546405179">
      <w:bodyDiv w:val="1"/>
      <w:marLeft w:val="0"/>
      <w:marRight w:val="0"/>
      <w:marTop w:val="0"/>
      <w:marBottom w:val="0"/>
      <w:divBdr>
        <w:top w:val="none" w:sz="0" w:space="0" w:color="auto"/>
        <w:left w:val="none" w:sz="0" w:space="0" w:color="auto"/>
        <w:bottom w:val="none" w:sz="0" w:space="0" w:color="auto"/>
        <w:right w:val="none" w:sz="0" w:space="0" w:color="auto"/>
      </w:divBdr>
    </w:div>
    <w:div w:id="1552571976">
      <w:bodyDiv w:val="1"/>
      <w:marLeft w:val="0"/>
      <w:marRight w:val="0"/>
      <w:marTop w:val="0"/>
      <w:marBottom w:val="0"/>
      <w:divBdr>
        <w:top w:val="none" w:sz="0" w:space="0" w:color="auto"/>
        <w:left w:val="none" w:sz="0" w:space="0" w:color="auto"/>
        <w:bottom w:val="none" w:sz="0" w:space="0" w:color="auto"/>
        <w:right w:val="none" w:sz="0" w:space="0" w:color="auto"/>
      </w:divBdr>
    </w:div>
    <w:div w:id="1552962277">
      <w:bodyDiv w:val="1"/>
      <w:marLeft w:val="0"/>
      <w:marRight w:val="0"/>
      <w:marTop w:val="0"/>
      <w:marBottom w:val="0"/>
      <w:divBdr>
        <w:top w:val="none" w:sz="0" w:space="0" w:color="auto"/>
        <w:left w:val="none" w:sz="0" w:space="0" w:color="auto"/>
        <w:bottom w:val="none" w:sz="0" w:space="0" w:color="auto"/>
        <w:right w:val="none" w:sz="0" w:space="0" w:color="auto"/>
      </w:divBdr>
    </w:div>
    <w:div w:id="1554273652">
      <w:bodyDiv w:val="1"/>
      <w:marLeft w:val="0"/>
      <w:marRight w:val="0"/>
      <w:marTop w:val="0"/>
      <w:marBottom w:val="0"/>
      <w:divBdr>
        <w:top w:val="none" w:sz="0" w:space="0" w:color="auto"/>
        <w:left w:val="none" w:sz="0" w:space="0" w:color="auto"/>
        <w:bottom w:val="none" w:sz="0" w:space="0" w:color="auto"/>
        <w:right w:val="none" w:sz="0" w:space="0" w:color="auto"/>
      </w:divBdr>
    </w:div>
    <w:div w:id="1555193751">
      <w:bodyDiv w:val="1"/>
      <w:marLeft w:val="0"/>
      <w:marRight w:val="0"/>
      <w:marTop w:val="0"/>
      <w:marBottom w:val="0"/>
      <w:divBdr>
        <w:top w:val="none" w:sz="0" w:space="0" w:color="auto"/>
        <w:left w:val="none" w:sz="0" w:space="0" w:color="auto"/>
        <w:bottom w:val="none" w:sz="0" w:space="0" w:color="auto"/>
        <w:right w:val="none" w:sz="0" w:space="0" w:color="auto"/>
      </w:divBdr>
    </w:div>
    <w:div w:id="1562404443">
      <w:bodyDiv w:val="1"/>
      <w:marLeft w:val="0"/>
      <w:marRight w:val="0"/>
      <w:marTop w:val="0"/>
      <w:marBottom w:val="0"/>
      <w:divBdr>
        <w:top w:val="none" w:sz="0" w:space="0" w:color="auto"/>
        <w:left w:val="none" w:sz="0" w:space="0" w:color="auto"/>
        <w:bottom w:val="none" w:sz="0" w:space="0" w:color="auto"/>
        <w:right w:val="none" w:sz="0" w:space="0" w:color="auto"/>
      </w:divBdr>
    </w:div>
    <w:div w:id="1564485871">
      <w:bodyDiv w:val="1"/>
      <w:marLeft w:val="0"/>
      <w:marRight w:val="0"/>
      <w:marTop w:val="0"/>
      <w:marBottom w:val="0"/>
      <w:divBdr>
        <w:top w:val="none" w:sz="0" w:space="0" w:color="auto"/>
        <w:left w:val="none" w:sz="0" w:space="0" w:color="auto"/>
        <w:bottom w:val="none" w:sz="0" w:space="0" w:color="auto"/>
        <w:right w:val="none" w:sz="0" w:space="0" w:color="auto"/>
      </w:divBdr>
    </w:div>
    <w:div w:id="1565481941">
      <w:bodyDiv w:val="1"/>
      <w:marLeft w:val="0"/>
      <w:marRight w:val="0"/>
      <w:marTop w:val="0"/>
      <w:marBottom w:val="0"/>
      <w:divBdr>
        <w:top w:val="none" w:sz="0" w:space="0" w:color="auto"/>
        <w:left w:val="none" w:sz="0" w:space="0" w:color="auto"/>
        <w:bottom w:val="none" w:sz="0" w:space="0" w:color="auto"/>
        <w:right w:val="none" w:sz="0" w:space="0" w:color="auto"/>
      </w:divBdr>
    </w:div>
    <w:div w:id="1577745948">
      <w:bodyDiv w:val="1"/>
      <w:marLeft w:val="0"/>
      <w:marRight w:val="0"/>
      <w:marTop w:val="0"/>
      <w:marBottom w:val="0"/>
      <w:divBdr>
        <w:top w:val="none" w:sz="0" w:space="0" w:color="auto"/>
        <w:left w:val="none" w:sz="0" w:space="0" w:color="auto"/>
        <w:bottom w:val="none" w:sz="0" w:space="0" w:color="auto"/>
        <w:right w:val="none" w:sz="0" w:space="0" w:color="auto"/>
      </w:divBdr>
    </w:div>
    <w:div w:id="1586105313">
      <w:bodyDiv w:val="1"/>
      <w:marLeft w:val="0"/>
      <w:marRight w:val="0"/>
      <w:marTop w:val="0"/>
      <w:marBottom w:val="0"/>
      <w:divBdr>
        <w:top w:val="none" w:sz="0" w:space="0" w:color="auto"/>
        <w:left w:val="none" w:sz="0" w:space="0" w:color="auto"/>
        <w:bottom w:val="none" w:sz="0" w:space="0" w:color="auto"/>
        <w:right w:val="none" w:sz="0" w:space="0" w:color="auto"/>
      </w:divBdr>
    </w:div>
    <w:div w:id="1593195264">
      <w:bodyDiv w:val="1"/>
      <w:marLeft w:val="0"/>
      <w:marRight w:val="0"/>
      <w:marTop w:val="0"/>
      <w:marBottom w:val="0"/>
      <w:divBdr>
        <w:top w:val="none" w:sz="0" w:space="0" w:color="auto"/>
        <w:left w:val="none" w:sz="0" w:space="0" w:color="auto"/>
        <w:bottom w:val="none" w:sz="0" w:space="0" w:color="auto"/>
        <w:right w:val="none" w:sz="0" w:space="0" w:color="auto"/>
      </w:divBdr>
    </w:div>
    <w:div w:id="1596984597">
      <w:bodyDiv w:val="1"/>
      <w:marLeft w:val="0"/>
      <w:marRight w:val="0"/>
      <w:marTop w:val="0"/>
      <w:marBottom w:val="0"/>
      <w:divBdr>
        <w:top w:val="none" w:sz="0" w:space="0" w:color="auto"/>
        <w:left w:val="none" w:sz="0" w:space="0" w:color="auto"/>
        <w:bottom w:val="none" w:sz="0" w:space="0" w:color="auto"/>
        <w:right w:val="none" w:sz="0" w:space="0" w:color="auto"/>
      </w:divBdr>
    </w:div>
    <w:div w:id="1601261324">
      <w:bodyDiv w:val="1"/>
      <w:marLeft w:val="0"/>
      <w:marRight w:val="0"/>
      <w:marTop w:val="0"/>
      <w:marBottom w:val="0"/>
      <w:divBdr>
        <w:top w:val="none" w:sz="0" w:space="0" w:color="auto"/>
        <w:left w:val="none" w:sz="0" w:space="0" w:color="auto"/>
        <w:bottom w:val="none" w:sz="0" w:space="0" w:color="auto"/>
        <w:right w:val="none" w:sz="0" w:space="0" w:color="auto"/>
      </w:divBdr>
    </w:div>
    <w:div w:id="1609190761">
      <w:bodyDiv w:val="1"/>
      <w:marLeft w:val="0"/>
      <w:marRight w:val="0"/>
      <w:marTop w:val="0"/>
      <w:marBottom w:val="0"/>
      <w:divBdr>
        <w:top w:val="none" w:sz="0" w:space="0" w:color="auto"/>
        <w:left w:val="none" w:sz="0" w:space="0" w:color="auto"/>
        <w:bottom w:val="none" w:sz="0" w:space="0" w:color="auto"/>
        <w:right w:val="none" w:sz="0" w:space="0" w:color="auto"/>
      </w:divBdr>
    </w:div>
    <w:div w:id="1614940558">
      <w:bodyDiv w:val="1"/>
      <w:marLeft w:val="0"/>
      <w:marRight w:val="0"/>
      <w:marTop w:val="0"/>
      <w:marBottom w:val="0"/>
      <w:divBdr>
        <w:top w:val="none" w:sz="0" w:space="0" w:color="auto"/>
        <w:left w:val="none" w:sz="0" w:space="0" w:color="auto"/>
        <w:bottom w:val="none" w:sz="0" w:space="0" w:color="auto"/>
        <w:right w:val="none" w:sz="0" w:space="0" w:color="auto"/>
      </w:divBdr>
    </w:div>
    <w:div w:id="1615861762">
      <w:bodyDiv w:val="1"/>
      <w:marLeft w:val="0"/>
      <w:marRight w:val="0"/>
      <w:marTop w:val="0"/>
      <w:marBottom w:val="0"/>
      <w:divBdr>
        <w:top w:val="none" w:sz="0" w:space="0" w:color="auto"/>
        <w:left w:val="none" w:sz="0" w:space="0" w:color="auto"/>
        <w:bottom w:val="none" w:sz="0" w:space="0" w:color="auto"/>
        <w:right w:val="none" w:sz="0" w:space="0" w:color="auto"/>
      </w:divBdr>
    </w:div>
    <w:div w:id="1622834891">
      <w:bodyDiv w:val="1"/>
      <w:marLeft w:val="0"/>
      <w:marRight w:val="0"/>
      <w:marTop w:val="0"/>
      <w:marBottom w:val="0"/>
      <w:divBdr>
        <w:top w:val="none" w:sz="0" w:space="0" w:color="auto"/>
        <w:left w:val="none" w:sz="0" w:space="0" w:color="auto"/>
        <w:bottom w:val="none" w:sz="0" w:space="0" w:color="auto"/>
        <w:right w:val="none" w:sz="0" w:space="0" w:color="auto"/>
      </w:divBdr>
    </w:div>
    <w:div w:id="1639187459">
      <w:bodyDiv w:val="1"/>
      <w:marLeft w:val="0"/>
      <w:marRight w:val="0"/>
      <w:marTop w:val="0"/>
      <w:marBottom w:val="0"/>
      <w:divBdr>
        <w:top w:val="none" w:sz="0" w:space="0" w:color="auto"/>
        <w:left w:val="none" w:sz="0" w:space="0" w:color="auto"/>
        <w:bottom w:val="none" w:sz="0" w:space="0" w:color="auto"/>
        <w:right w:val="none" w:sz="0" w:space="0" w:color="auto"/>
      </w:divBdr>
    </w:div>
    <w:div w:id="1655602248">
      <w:bodyDiv w:val="1"/>
      <w:marLeft w:val="0"/>
      <w:marRight w:val="0"/>
      <w:marTop w:val="0"/>
      <w:marBottom w:val="0"/>
      <w:divBdr>
        <w:top w:val="none" w:sz="0" w:space="0" w:color="auto"/>
        <w:left w:val="none" w:sz="0" w:space="0" w:color="auto"/>
        <w:bottom w:val="none" w:sz="0" w:space="0" w:color="auto"/>
        <w:right w:val="none" w:sz="0" w:space="0" w:color="auto"/>
      </w:divBdr>
    </w:div>
    <w:div w:id="1668704268">
      <w:bodyDiv w:val="1"/>
      <w:marLeft w:val="0"/>
      <w:marRight w:val="0"/>
      <w:marTop w:val="0"/>
      <w:marBottom w:val="0"/>
      <w:divBdr>
        <w:top w:val="none" w:sz="0" w:space="0" w:color="auto"/>
        <w:left w:val="none" w:sz="0" w:space="0" w:color="auto"/>
        <w:bottom w:val="none" w:sz="0" w:space="0" w:color="auto"/>
        <w:right w:val="none" w:sz="0" w:space="0" w:color="auto"/>
      </w:divBdr>
    </w:div>
    <w:div w:id="1668825374">
      <w:bodyDiv w:val="1"/>
      <w:marLeft w:val="0"/>
      <w:marRight w:val="0"/>
      <w:marTop w:val="0"/>
      <w:marBottom w:val="0"/>
      <w:divBdr>
        <w:top w:val="none" w:sz="0" w:space="0" w:color="auto"/>
        <w:left w:val="none" w:sz="0" w:space="0" w:color="auto"/>
        <w:bottom w:val="none" w:sz="0" w:space="0" w:color="auto"/>
        <w:right w:val="none" w:sz="0" w:space="0" w:color="auto"/>
      </w:divBdr>
    </w:div>
    <w:div w:id="1688097198">
      <w:bodyDiv w:val="1"/>
      <w:marLeft w:val="0"/>
      <w:marRight w:val="0"/>
      <w:marTop w:val="0"/>
      <w:marBottom w:val="0"/>
      <w:divBdr>
        <w:top w:val="none" w:sz="0" w:space="0" w:color="auto"/>
        <w:left w:val="none" w:sz="0" w:space="0" w:color="auto"/>
        <w:bottom w:val="none" w:sz="0" w:space="0" w:color="auto"/>
        <w:right w:val="none" w:sz="0" w:space="0" w:color="auto"/>
      </w:divBdr>
    </w:div>
    <w:div w:id="1688285808">
      <w:bodyDiv w:val="1"/>
      <w:marLeft w:val="0"/>
      <w:marRight w:val="0"/>
      <w:marTop w:val="0"/>
      <w:marBottom w:val="0"/>
      <w:divBdr>
        <w:top w:val="none" w:sz="0" w:space="0" w:color="auto"/>
        <w:left w:val="none" w:sz="0" w:space="0" w:color="auto"/>
        <w:bottom w:val="none" w:sz="0" w:space="0" w:color="auto"/>
        <w:right w:val="none" w:sz="0" w:space="0" w:color="auto"/>
      </w:divBdr>
    </w:div>
    <w:div w:id="1699159099">
      <w:bodyDiv w:val="1"/>
      <w:marLeft w:val="0"/>
      <w:marRight w:val="0"/>
      <w:marTop w:val="0"/>
      <w:marBottom w:val="0"/>
      <w:divBdr>
        <w:top w:val="none" w:sz="0" w:space="0" w:color="auto"/>
        <w:left w:val="none" w:sz="0" w:space="0" w:color="auto"/>
        <w:bottom w:val="none" w:sz="0" w:space="0" w:color="auto"/>
        <w:right w:val="none" w:sz="0" w:space="0" w:color="auto"/>
      </w:divBdr>
    </w:div>
    <w:div w:id="1705642423">
      <w:bodyDiv w:val="1"/>
      <w:marLeft w:val="0"/>
      <w:marRight w:val="0"/>
      <w:marTop w:val="0"/>
      <w:marBottom w:val="0"/>
      <w:divBdr>
        <w:top w:val="none" w:sz="0" w:space="0" w:color="auto"/>
        <w:left w:val="none" w:sz="0" w:space="0" w:color="auto"/>
        <w:bottom w:val="none" w:sz="0" w:space="0" w:color="auto"/>
        <w:right w:val="none" w:sz="0" w:space="0" w:color="auto"/>
      </w:divBdr>
    </w:div>
    <w:div w:id="1707635411">
      <w:bodyDiv w:val="1"/>
      <w:marLeft w:val="0"/>
      <w:marRight w:val="0"/>
      <w:marTop w:val="0"/>
      <w:marBottom w:val="0"/>
      <w:divBdr>
        <w:top w:val="none" w:sz="0" w:space="0" w:color="auto"/>
        <w:left w:val="none" w:sz="0" w:space="0" w:color="auto"/>
        <w:bottom w:val="none" w:sz="0" w:space="0" w:color="auto"/>
        <w:right w:val="none" w:sz="0" w:space="0" w:color="auto"/>
      </w:divBdr>
    </w:div>
    <w:div w:id="1733849889">
      <w:bodyDiv w:val="1"/>
      <w:marLeft w:val="0"/>
      <w:marRight w:val="0"/>
      <w:marTop w:val="0"/>
      <w:marBottom w:val="0"/>
      <w:divBdr>
        <w:top w:val="none" w:sz="0" w:space="0" w:color="auto"/>
        <w:left w:val="none" w:sz="0" w:space="0" w:color="auto"/>
        <w:bottom w:val="none" w:sz="0" w:space="0" w:color="auto"/>
        <w:right w:val="none" w:sz="0" w:space="0" w:color="auto"/>
      </w:divBdr>
    </w:div>
    <w:div w:id="1744136722">
      <w:bodyDiv w:val="1"/>
      <w:marLeft w:val="0"/>
      <w:marRight w:val="0"/>
      <w:marTop w:val="0"/>
      <w:marBottom w:val="0"/>
      <w:divBdr>
        <w:top w:val="none" w:sz="0" w:space="0" w:color="auto"/>
        <w:left w:val="none" w:sz="0" w:space="0" w:color="auto"/>
        <w:bottom w:val="none" w:sz="0" w:space="0" w:color="auto"/>
        <w:right w:val="none" w:sz="0" w:space="0" w:color="auto"/>
      </w:divBdr>
    </w:div>
    <w:div w:id="1752579414">
      <w:bodyDiv w:val="1"/>
      <w:marLeft w:val="0"/>
      <w:marRight w:val="0"/>
      <w:marTop w:val="0"/>
      <w:marBottom w:val="0"/>
      <w:divBdr>
        <w:top w:val="none" w:sz="0" w:space="0" w:color="auto"/>
        <w:left w:val="none" w:sz="0" w:space="0" w:color="auto"/>
        <w:bottom w:val="none" w:sz="0" w:space="0" w:color="auto"/>
        <w:right w:val="none" w:sz="0" w:space="0" w:color="auto"/>
      </w:divBdr>
    </w:div>
    <w:div w:id="1752701148">
      <w:bodyDiv w:val="1"/>
      <w:marLeft w:val="0"/>
      <w:marRight w:val="0"/>
      <w:marTop w:val="0"/>
      <w:marBottom w:val="0"/>
      <w:divBdr>
        <w:top w:val="none" w:sz="0" w:space="0" w:color="auto"/>
        <w:left w:val="none" w:sz="0" w:space="0" w:color="auto"/>
        <w:bottom w:val="none" w:sz="0" w:space="0" w:color="auto"/>
        <w:right w:val="none" w:sz="0" w:space="0" w:color="auto"/>
      </w:divBdr>
    </w:div>
    <w:div w:id="1778065982">
      <w:bodyDiv w:val="1"/>
      <w:marLeft w:val="0"/>
      <w:marRight w:val="0"/>
      <w:marTop w:val="0"/>
      <w:marBottom w:val="0"/>
      <w:divBdr>
        <w:top w:val="none" w:sz="0" w:space="0" w:color="auto"/>
        <w:left w:val="none" w:sz="0" w:space="0" w:color="auto"/>
        <w:bottom w:val="none" w:sz="0" w:space="0" w:color="auto"/>
        <w:right w:val="none" w:sz="0" w:space="0" w:color="auto"/>
      </w:divBdr>
    </w:div>
    <w:div w:id="1780877237">
      <w:bodyDiv w:val="1"/>
      <w:marLeft w:val="0"/>
      <w:marRight w:val="0"/>
      <w:marTop w:val="0"/>
      <w:marBottom w:val="0"/>
      <w:divBdr>
        <w:top w:val="none" w:sz="0" w:space="0" w:color="auto"/>
        <w:left w:val="none" w:sz="0" w:space="0" w:color="auto"/>
        <w:bottom w:val="none" w:sz="0" w:space="0" w:color="auto"/>
        <w:right w:val="none" w:sz="0" w:space="0" w:color="auto"/>
      </w:divBdr>
    </w:div>
    <w:div w:id="1797210351">
      <w:bodyDiv w:val="1"/>
      <w:marLeft w:val="0"/>
      <w:marRight w:val="0"/>
      <w:marTop w:val="0"/>
      <w:marBottom w:val="0"/>
      <w:divBdr>
        <w:top w:val="none" w:sz="0" w:space="0" w:color="auto"/>
        <w:left w:val="none" w:sz="0" w:space="0" w:color="auto"/>
        <w:bottom w:val="none" w:sz="0" w:space="0" w:color="auto"/>
        <w:right w:val="none" w:sz="0" w:space="0" w:color="auto"/>
      </w:divBdr>
    </w:div>
    <w:div w:id="1829326530">
      <w:bodyDiv w:val="1"/>
      <w:marLeft w:val="0"/>
      <w:marRight w:val="0"/>
      <w:marTop w:val="0"/>
      <w:marBottom w:val="0"/>
      <w:divBdr>
        <w:top w:val="none" w:sz="0" w:space="0" w:color="auto"/>
        <w:left w:val="none" w:sz="0" w:space="0" w:color="auto"/>
        <w:bottom w:val="none" w:sz="0" w:space="0" w:color="auto"/>
        <w:right w:val="none" w:sz="0" w:space="0" w:color="auto"/>
      </w:divBdr>
    </w:div>
    <w:div w:id="1836921967">
      <w:bodyDiv w:val="1"/>
      <w:marLeft w:val="0"/>
      <w:marRight w:val="0"/>
      <w:marTop w:val="0"/>
      <w:marBottom w:val="0"/>
      <w:divBdr>
        <w:top w:val="none" w:sz="0" w:space="0" w:color="auto"/>
        <w:left w:val="none" w:sz="0" w:space="0" w:color="auto"/>
        <w:bottom w:val="none" w:sz="0" w:space="0" w:color="auto"/>
        <w:right w:val="none" w:sz="0" w:space="0" w:color="auto"/>
      </w:divBdr>
    </w:div>
    <w:div w:id="1842310517">
      <w:bodyDiv w:val="1"/>
      <w:marLeft w:val="0"/>
      <w:marRight w:val="0"/>
      <w:marTop w:val="0"/>
      <w:marBottom w:val="0"/>
      <w:divBdr>
        <w:top w:val="none" w:sz="0" w:space="0" w:color="auto"/>
        <w:left w:val="none" w:sz="0" w:space="0" w:color="auto"/>
        <w:bottom w:val="none" w:sz="0" w:space="0" w:color="auto"/>
        <w:right w:val="none" w:sz="0" w:space="0" w:color="auto"/>
      </w:divBdr>
    </w:div>
    <w:div w:id="1851484604">
      <w:bodyDiv w:val="1"/>
      <w:marLeft w:val="0"/>
      <w:marRight w:val="0"/>
      <w:marTop w:val="0"/>
      <w:marBottom w:val="0"/>
      <w:divBdr>
        <w:top w:val="none" w:sz="0" w:space="0" w:color="auto"/>
        <w:left w:val="none" w:sz="0" w:space="0" w:color="auto"/>
        <w:bottom w:val="none" w:sz="0" w:space="0" w:color="auto"/>
        <w:right w:val="none" w:sz="0" w:space="0" w:color="auto"/>
      </w:divBdr>
    </w:div>
    <w:div w:id="1853182719">
      <w:bodyDiv w:val="1"/>
      <w:marLeft w:val="0"/>
      <w:marRight w:val="0"/>
      <w:marTop w:val="0"/>
      <w:marBottom w:val="0"/>
      <w:divBdr>
        <w:top w:val="none" w:sz="0" w:space="0" w:color="auto"/>
        <w:left w:val="none" w:sz="0" w:space="0" w:color="auto"/>
        <w:bottom w:val="none" w:sz="0" w:space="0" w:color="auto"/>
        <w:right w:val="none" w:sz="0" w:space="0" w:color="auto"/>
      </w:divBdr>
    </w:div>
    <w:div w:id="1871601019">
      <w:bodyDiv w:val="1"/>
      <w:marLeft w:val="0"/>
      <w:marRight w:val="0"/>
      <w:marTop w:val="0"/>
      <w:marBottom w:val="0"/>
      <w:divBdr>
        <w:top w:val="none" w:sz="0" w:space="0" w:color="auto"/>
        <w:left w:val="none" w:sz="0" w:space="0" w:color="auto"/>
        <w:bottom w:val="none" w:sz="0" w:space="0" w:color="auto"/>
        <w:right w:val="none" w:sz="0" w:space="0" w:color="auto"/>
      </w:divBdr>
    </w:div>
    <w:div w:id="1874224133">
      <w:bodyDiv w:val="1"/>
      <w:marLeft w:val="0"/>
      <w:marRight w:val="0"/>
      <w:marTop w:val="0"/>
      <w:marBottom w:val="0"/>
      <w:divBdr>
        <w:top w:val="none" w:sz="0" w:space="0" w:color="auto"/>
        <w:left w:val="none" w:sz="0" w:space="0" w:color="auto"/>
        <w:bottom w:val="none" w:sz="0" w:space="0" w:color="auto"/>
        <w:right w:val="none" w:sz="0" w:space="0" w:color="auto"/>
      </w:divBdr>
    </w:div>
    <w:div w:id="1877548730">
      <w:bodyDiv w:val="1"/>
      <w:marLeft w:val="0"/>
      <w:marRight w:val="0"/>
      <w:marTop w:val="0"/>
      <w:marBottom w:val="0"/>
      <w:divBdr>
        <w:top w:val="none" w:sz="0" w:space="0" w:color="auto"/>
        <w:left w:val="none" w:sz="0" w:space="0" w:color="auto"/>
        <w:bottom w:val="none" w:sz="0" w:space="0" w:color="auto"/>
        <w:right w:val="none" w:sz="0" w:space="0" w:color="auto"/>
      </w:divBdr>
    </w:div>
    <w:div w:id="1883593181">
      <w:bodyDiv w:val="1"/>
      <w:marLeft w:val="0"/>
      <w:marRight w:val="0"/>
      <w:marTop w:val="0"/>
      <w:marBottom w:val="0"/>
      <w:divBdr>
        <w:top w:val="none" w:sz="0" w:space="0" w:color="auto"/>
        <w:left w:val="none" w:sz="0" w:space="0" w:color="auto"/>
        <w:bottom w:val="none" w:sz="0" w:space="0" w:color="auto"/>
        <w:right w:val="none" w:sz="0" w:space="0" w:color="auto"/>
      </w:divBdr>
    </w:div>
    <w:div w:id="1886988893">
      <w:bodyDiv w:val="1"/>
      <w:marLeft w:val="0"/>
      <w:marRight w:val="0"/>
      <w:marTop w:val="0"/>
      <w:marBottom w:val="0"/>
      <w:divBdr>
        <w:top w:val="none" w:sz="0" w:space="0" w:color="auto"/>
        <w:left w:val="none" w:sz="0" w:space="0" w:color="auto"/>
        <w:bottom w:val="none" w:sz="0" w:space="0" w:color="auto"/>
        <w:right w:val="none" w:sz="0" w:space="0" w:color="auto"/>
      </w:divBdr>
    </w:div>
    <w:div w:id="1887838903">
      <w:bodyDiv w:val="1"/>
      <w:marLeft w:val="0"/>
      <w:marRight w:val="0"/>
      <w:marTop w:val="0"/>
      <w:marBottom w:val="0"/>
      <w:divBdr>
        <w:top w:val="none" w:sz="0" w:space="0" w:color="auto"/>
        <w:left w:val="none" w:sz="0" w:space="0" w:color="auto"/>
        <w:bottom w:val="none" w:sz="0" w:space="0" w:color="auto"/>
        <w:right w:val="none" w:sz="0" w:space="0" w:color="auto"/>
      </w:divBdr>
    </w:div>
    <w:div w:id="1888567351">
      <w:bodyDiv w:val="1"/>
      <w:marLeft w:val="0"/>
      <w:marRight w:val="0"/>
      <w:marTop w:val="0"/>
      <w:marBottom w:val="0"/>
      <w:divBdr>
        <w:top w:val="none" w:sz="0" w:space="0" w:color="auto"/>
        <w:left w:val="none" w:sz="0" w:space="0" w:color="auto"/>
        <w:bottom w:val="none" w:sz="0" w:space="0" w:color="auto"/>
        <w:right w:val="none" w:sz="0" w:space="0" w:color="auto"/>
      </w:divBdr>
    </w:div>
    <w:div w:id="1899585777">
      <w:bodyDiv w:val="1"/>
      <w:marLeft w:val="0"/>
      <w:marRight w:val="0"/>
      <w:marTop w:val="0"/>
      <w:marBottom w:val="0"/>
      <w:divBdr>
        <w:top w:val="none" w:sz="0" w:space="0" w:color="auto"/>
        <w:left w:val="none" w:sz="0" w:space="0" w:color="auto"/>
        <w:bottom w:val="none" w:sz="0" w:space="0" w:color="auto"/>
        <w:right w:val="none" w:sz="0" w:space="0" w:color="auto"/>
      </w:divBdr>
    </w:div>
    <w:div w:id="1901406935">
      <w:bodyDiv w:val="1"/>
      <w:marLeft w:val="0"/>
      <w:marRight w:val="0"/>
      <w:marTop w:val="0"/>
      <w:marBottom w:val="0"/>
      <w:divBdr>
        <w:top w:val="none" w:sz="0" w:space="0" w:color="auto"/>
        <w:left w:val="none" w:sz="0" w:space="0" w:color="auto"/>
        <w:bottom w:val="none" w:sz="0" w:space="0" w:color="auto"/>
        <w:right w:val="none" w:sz="0" w:space="0" w:color="auto"/>
      </w:divBdr>
    </w:div>
    <w:div w:id="1901935112">
      <w:bodyDiv w:val="1"/>
      <w:marLeft w:val="0"/>
      <w:marRight w:val="0"/>
      <w:marTop w:val="0"/>
      <w:marBottom w:val="0"/>
      <w:divBdr>
        <w:top w:val="none" w:sz="0" w:space="0" w:color="auto"/>
        <w:left w:val="none" w:sz="0" w:space="0" w:color="auto"/>
        <w:bottom w:val="none" w:sz="0" w:space="0" w:color="auto"/>
        <w:right w:val="none" w:sz="0" w:space="0" w:color="auto"/>
      </w:divBdr>
    </w:div>
    <w:div w:id="1912887992">
      <w:bodyDiv w:val="1"/>
      <w:marLeft w:val="0"/>
      <w:marRight w:val="0"/>
      <w:marTop w:val="0"/>
      <w:marBottom w:val="0"/>
      <w:divBdr>
        <w:top w:val="none" w:sz="0" w:space="0" w:color="auto"/>
        <w:left w:val="none" w:sz="0" w:space="0" w:color="auto"/>
        <w:bottom w:val="none" w:sz="0" w:space="0" w:color="auto"/>
        <w:right w:val="none" w:sz="0" w:space="0" w:color="auto"/>
      </w:divBdr>
    </w:div>
    <w:div w:id="1913734091">
      <w:bodyDiv w:val="1"/>
      <w:marLeft w:val="0"/>
      <w:marRight w:val="0"/>
      <w:marTop w:val="0"/>
      <w:marBottom w:val="0"/>
      <w:divBdr>
        <w:top w:val="none" w:sz="0" w:space="0" w:color="auto"/>
        <w:left w:val="none" w:sz="0" w:space="0" w:color="auto"/>
        <w:bottom w:val="none" w:sz="0" w:space="0" w:color="auto"/>
        <w:right w:val="none" w:sz="0" w:space="0" w:color="auto"/>
      </w:divBdr>
    </w:div>
    <w:div w:id="1914269401">
      <w:bodyDiv w:val="1"/>
      <w:marLeft w:val="0"/>
      <w:marRight w:val="0"/>
      <w:marTop w:val="0"/>
      <w:marBottom w:val="0"/>
      <w:divBdr>
        <w:top w:val="none" w:sz="0" w:space="0" w:color="auto"/>
        <w:left w:val="none" w:sz="0" w:space="0" w:color="auto"/>
        <w:bottom w:val="none" w:sz="0" w:space="0" w:color="auto"/>
        <w:right w:val="none" w:sz="0" w:space="0" w:color="auto"/>
      </w:divBdr>
    </w:div>
    <w:div w:id="1920557263">
      <w:bodyDiv w:val="1"/>
      <w:marLeft w:val="0"/>
      <w:marRight w:val="0"/>
      <w:marTop w:val="0"/>
      <w:marBottom w:val="0"/>
      <w:divBdr>
        <w:top w:val="none" w:sz="0" w:space="0" w:color="auto"/>
        <w:left w:val="none" w:sz="0" w:space="0" w:color="auto"/>
        <w:bottom w:val="none" w:sz="0" w:space="0" w:color="auto"/>
        <w:right w:val="none" w:sz="0" w:space="0" w:color="auto"/>
      </w:divBdr>
    </w:div>
    <w:div w:id="1926763129">
      <w:bodyDiv w:val="1"/>
      <w:marLeft w:val="0"/>
      <w:marRight w:val="0"/>
      <w:marTop w:val="0"/>
      <w:marBottom w:val="0"/>
      <w:divBdr>
        <w:top w:val="none" w:sz="0" w:space="0" w:color="auto"/>
        <w:left w:val="none" w:sz="0" w:space="0" w:color="auto"/>
        <w:bottom w:val="none" w:sz="0" w:space="0" w:color="auto"/>
        <w:right w:val="none" w:sz="0" w:space="0" w:color="auto"/>
      </w:divBdr>
    </w:div>
    <w:div w:id="1928734025">
      <w:bodyDiv w:val="1"/>
      <w:marLeft w:val="0"/>
      <w:marRight w:val="0"/>
      <w:marTop w:val="0"/>
      <w:marBottom w:val="0"/>
      <w:divBdr>
        <w:top w:val="none" w:sz="0" w:space="0" w:color="auto"/>
        <w:left w:val="none" w:sz="0" w:space="0" w:color="auto"/>
        <w:bottom w:val="none" w:sz="0" w:space="0" w:color="auto"/>
        <w:right w:val="none" w:sz="0" w:space="0" w:color="auto"/>
      </w:divBdr>
    </w:div>
    <w:div w:id="1933509325">
      <w:bodyDiv w:val="1"/>
      <w:marLeft w:val="0"/>
      <w:marRight w:val="0"/>
      <w:marTop w:val="0"/>
      <w:marBottom w:val="0"/>
      <w:divBdr>
        <w:top w:val="none" w:sz="0" w:space="0" w:color="auto"/>
        <w:left w:val="none" w:sz="0" w:space="0" w:color="auto"/>
        <w:bottom w:val="none" w:sz="0" w:space="0" w:color="auto"/>
        <w:right w:val="none" w:sz="0" w:space="0" w:color="auto"/>
      </w:divBdr>
    </w:div>
    <w:div w:id="1939485143">
      <w:bodyDiv w:val="1"/>
      <w:marLeft w:val="0"/>
      <w:marRight w:val="0"/>
      <w:marTop w:val="0"/>
      <w:marBottom w:val="0"/>
      <w:divBdr>
        <w:top w:val="none" w:sz="0" w:space="0" w:color="auto"/>
        <w:left w:val="none" w:sz="0" w:space="0" w:color="auto"/>
        <w:bottom w:val="none" w:sz="0" w:space="0" w:color="auto"/>
        <w:right w:val="none" w:sz="0" w:space="0" w:color="auto"/>
      </w:divBdr>
    </w:div>
    <w:div w:id="1946308633">
      <w:bodyDiv w:val="1"/>
      <w:marLeft w:val="0"/>
      <w:marRight w:val="0"/>
      <w:marTop w:val="0"/>
      <w:marBottom w:val="0"/>
      <w:divBdr>
        <w:top w:val="none" w:sz="0" w:space="0" w:color="auto"/>
        <w:left w:val="none" w:sz="0" w:space="0" w:color="auto"/>
        <w:bottom w:val="none" w:sz="0" w:space="0" w:color="auto"/>
        <w:right w:val="none" w:sz="0" w:space="0" w:color="auto"/>
      </w:divBdr>
    </w:div>
    <w:div w:id="1949504964">
      <w:bodyDiv w:val="1"/>
      <w:marLeft w:val="0"/>
      <w:marRight w:val="0"/>
      <w:marTop w:val="0"/>
      <w:marBottom w:val="0"/>
      <w:divBdr>
        <w:top w:val="none" w:sz="0" w:space="0" w:color="auto"/>
        <w:left w:val="none" w:sz="0" w:space="0" w:color="auto"/>
        <w:bottom w:val="none" w:sz="0" w:space="0" w:color="auto"/>
        <w:right w:val="none" w:sz="0" w:space="0" w:color="auto"/>
      </w:divBdr>
    </w:div>
    <w:div w:id="1963460513">
      <w:bodyDiv w:val="1"/>
      <w:marLeft w:val="0"/>
      <w:marRight w:val="0"/>
      <w:marTop w:val="0"/>
      <w:marBottom w:val="0"/>
      <w:divBdr>
        <w:top w:val="none" w:sz="0" w:space="0" w:color="auto"/>
        <w:left w:val="none" w:sz="0" w:space="0" w:color="auto"/>
        <w:bottom w:val="none" w:sz="0" w:space="0" w:color="auto"/>
        <w:right w:val="none" w:sz="0" w:space="0" w:color="auto"/>
      </w:divBdr>
    </w:div>
    <w:div w:id="1964266613">
      <w:bodyDiv w:val="1"/>
      <w:marLeft w:val="0"/>
      <w:marRight w:val="0"/>
      <w:marTop w:val="0"/>
      <w:marBottom w:val="0"/>
      <w:divBdr>
        <w:top w:val="none" w:sz="0" w:space="0" w:color="auto"/>
        <w:left w:val="none" w:sz="0" w:space="0" w:color="auto"/>
        <w:bottom w:val="none" w:sz="0" w:space="0" w:color="auto"/>
        <w:right w:val="none" w:sz="0" w:space="0" w:color="auto"/>
      </w:divBdr>
    </w:div>
    <w:div w:id="1964529734">
      <w:bodyDiv w:val="1"/>
      <w:marLeft w:val="0"/>
      <w:marRight w:val="0"/>
      <w:marTop w:val="0"/>
      <w:marBottom w:val="0"/>
      <w:divBdr>
        <w:top w:val="none" w:sz="0" w:space="0" w:color="auto"/>
        <w:left w:val="none" w:sz="0" w:space="0" w:color="auto"/>
        <w:bottom w:val="none" w:sz="0" w:space="0" w:color="auto"/>
        <w:right w:val="none" w:sz="0" w:space="0" w:color="auto"/>
      </w:divBdr>
    </w:div>
    <w:div w:id="1970502756">
      <w:bodyDiv w:val="1"/>
      <w:marLeft w:val="0"/>
      <w:marRight w:val="0"/>
      <w:marTop w:val="0"/>
      <w:marBottom w:val="0"/>
      <w:divBdr>
        <w:top w:val="none" w:sz="0" w:space="0" w:color="auto"/>
        <w:left w:val="none" w:sz="0" w:space="0" w:color="auto"/>
        <w:bottom w:val="none" w:sz="0" w:space="0" w:color="auto"/>
        <w:right w:val="none" w:sz="0" w:space="0" w:color="auto"/>
      </w:divBdr>
    </w:div>
    <w:div w:id="1971980715">
      <w:bodyDiv w:val="1"/>
      <w:marLeft w:val="0"/>
      <w:marRight w:val="0"/>
      <w:marTop w:val="0"/>
      <w:marBottom w:val="0"/>
      <w:divBdr>
        <w:top w:val="none" w:sz="0" w:space="0" w:color="auto"/>
        <w:left w:val="none" w:sz="0" w:space="0" w:color="auto"/>
        <w:bottom w:val="none" w:sz="0" w:space="0" w:color="auto"/>
        <w:right w:val="none" w:sz="0" w:space="0" w:color="auto"/>
      </w:divBdr>
    </w:div>
    <w:div w:id="1980643561">
      <w:bodyDiv w:val="1"/>
      <w:marLeft w:val="0"/>
      <w:marRight w:val="0"/>
      <w:marTop w:val="0"/>
      <w:marBottom w:val="0"/>
      <w:divBdr>
        <w:top w:val="none" w:sz="0" w:space="0" w:color="auto"/>
        <w:left w:val="none" w:sz="0" w:space="0" w:color="auto"/>
        <w:bottom w:val="none" w:sz="0" w:space="0" w:color="auto"/>
        <w:right w:val="none" w:sz="0" w:space="0" w:color="auto"/>
      </w:divBdr>
    </w:div>
    <w:div w:id="1995839654">
      <w:bodyDiv w:val="1"/>
      <w:marLeft w:val="0"/>
      <w:marRight w:val="0"/>
      <w:marTop w:val="0"/>
      <w:marBottom w:val="0"/>
      <w:divBdr>
        <w:top w:val="none" w:sz="0" w:space="0" w:color="auto"/>
        <w:left w:val="none" w:sz="0" w:space="0" w:color="auto"/>
        <w:bottom w:val="none" w:sz="0" w:space="0" w:color="auto"/>
        <w:right w:val="none" w:sz="0" w:space="0" w:color="auto"/>
      </w:divBdr>
    </w:div>
    <w:div w:id="2006518903">
      <w:bodyDiv w:val="1"/>
      <w:marLeft w:val="0"/>
      <w:marRight w:val="0"/>
      <w:marTop w:val="0"/>
      <w:marBottom w:val="0"/>
      <w:divBdr>
        <w:top w:val="none" w:sz="0" w:space="0" w:color="auto"/>
        <w:left w:val="none" w:sz="0" w:space="0" w:color="auto"/>
        <w:bottom w:val="none" w:sz="0" w:space="0" w:color="auto"/>
        <w:right w:val="none" w:sz="0" w:space="0" w:color="auto"/>
      </w:divBdr>
    </w:div>
    <w:div w:id="2007777870">
      <w:bodyDiv w:val="1"/>
      <w:marLeft w:val="0"/>
      <w:marRight w:val="0"/>
      <w:marTop w:val="0"/>
      <w:marBottom w:val="0"/>
      <w:divBdr>
        <w:top w:val="none" w:sz="0" w:space="0" w:color="auto"/>
        <w:left w:val="none" w:sz="0" w:space="0" w:color="auto"/>
        <w:bottom w:val="none" w:sz="0" w:space="0" w:color="auto"/>
        <w:right w:val="none" w:sz="0" w:space="0" w:color="auto"/>
      </w:divBdr>
    </w:div>
    <w:div w:id="2012827324">
      <w:bodyDiv w:val="1"/>
      <w:marLeft w:val="0"/>
      <w:marRight w:val="0"/>
      <w:marTop w:val="0"/>
      <w:marBottom w:val="0"/>
      <w:divBdr>
        <w:top w:val="none" w:sz="0" w:space="0" w:color="auto"/>
        <w:left w:val="none" w:sz="0" w:space="0" w:color="auto"/>
        <w:bottom w:val="none" w:sz="0" w:space="0" w:color="auto"/>
        <w:right w:val="none" w:sz="0" w:space="0" w:color="auto"/>
      </w:divBdr>
    </w:div>
    <w:div w:id="2024822407">
      <w:bodyDiv w:val="1"/>
      <w:marLeft w:val="0"/>
      <w:marRight w:val="0"/>
      <w:marTop w:val="0"/>
      <w:marBottom w:val="0"/>
      <w:divBdr>
        <w:top w:val="none" w:sz="0" w:space="0" w:color="auto"/>
        <w:left w:val="none" w:sz="0" w:space="0" w:color="auto"/>
        <w:bottom w:val="none" w:sz="0" w:space="0" w:color="auto"/>
        <w:right w:val="none" w:sz="0" w:space="0" w:color="auto"/>
      </w:divBdr>
    </w:div>
    <w:div w:id="2027292635">
      <w:bodyDiv w:val="1"/>
      <w:marLeft w:val="0"/>
      <w:marRight w:val="0"/>
      <w:marTop w:val="0"/>
      <w:marBottom w:val="0"/>
      <w:divBdr>
        <w:top w:val="none" w:sz="0" w:space="0" w:color="auto"/>
        <w:left w:val="none" w:sz="0" w:space="0" w:color="auto"/>
        <w:bottom w:val="none" w:sz="0" w:space="0" w:color="auto"/>
        <w:right w:val="none" w:sz="0" w:space="0" w:color="auto"/>
      </w:divBdr>
    </w:div>
    <w:div w:id="2030183112">
      <w:bodyDiv w:val="1"/>
      <w:marLeft w:val="0"/>
      <w:marRight w:val="0"/>
      <w:marTop w:val="0"/>
      <w:marBottom w:val="0"/>
      <w:divBdr>
        <w:top w:val="none" w:sz="0" w:space="0" w:color="auto"/>
        <w:left w:val="none" w:sz="0" w:space="0" w:color="auto"/>
        <w:bottom w:val="none" w:sz="0" w:space="0" w:color="auto"/>
        <w:right w:val="none" w:sz="0" w:space="0" w:color="auto"/>
      </w:divBdr>
    </w:div>
    <w:div w:id="2033219863">
      <w:bodyDiv w:val="1"/>
      <w:marLeft w:val="0"/>
      <w:marRight w:val="0"/>
      <w:marTop w:val="0"/>
      <w:marBottom w:val="0"/>
      <w:divBdr>
        <w:top w:val="none" w:sz="0" w:space="0" w:color="auto"/>
        <w:left w:val="none" w:sz="0" w:space="0" w:color="auto"/>
        <w:bottom w:val="none" w:sz="0" w:space="0" w:color="auto"/>
        <w:right w:val="none" w:sz="0" w:space="0" w:color="auto"/>
      </w:divBdr>
    </w:div>
    <w:div w:id="2035031776">
      <w:bodyDiv w:val="1"/>
      <w:marLeft w:val="0"/>
      <w:marRight w:val="0"/>
      <w:marTop w:val="0"/>
      <w:marBottom w:val="0"/>
      <w:divBdr>
        <w:top w:val="none" w:sz="0" w:space="0" w:color="auto"/>
        <w:left w:val="none" w:sz="0" w:space="0" w:color="auto"/>
        <w:bottom w:val="none" w:sz="0" w:space="0" w:color="auto"/>
        <w:right w:val="none" w:sz="0" w:space="0" w:color="auto"/>
      </w:divBdr>
    </w:div>
    <w:div w:id="2047411864">
      <w:bodyDiv w:val="1"/>
      <w:marLeft w:val="0"/>
      <w:marRight w:val="0"/>
      <w:marTop w:val="0"/>
      <w:marBottom w:val="0"/>
      <w:divBdr>
        <w:top w:val="none" w:sz="0" w:space="0" w:color="auto"/>
        <w:left w:val="none" w:sz="0" w:space="0" w:color="auto"/>
        <w:bottom w:val="none" w:sz="0" w:space="0" w:color="auto"/>
        <w:right w:val="none" w:sz="0" w:space="0" w:color="auto"/>
      </w:divBdr>
    </w:div>
    <w:div w:id="2049450557">
      <w:bodyDiv w:val="1"/>
      <w:marLeft w:val="0"/>
      <w:marRight w:val="0"/>
      <w:marTop w:val="0"/>
      <w:marBottom w:val="0"/>
      <w:divBdr>
        <w:top w:val="none" w:sz="0" w:space="0" w:color="auto"/>
        <w:left w:val="none" w:sz="0" w:space="0" w:color="auto"/>
        <w:bottom w:val="none" w:sz="0" w:space="0" w:color="auto"/>
        <w:right w:val="none" w:sz="0" w:space="0" w:color="auto"/>
      </w:divBdr>
    </w:div>
    <w:div w:id="2051951283">
      <w:bodyDiv w:val="1"/>
      <w:marLeft w:val="0"/>
      <w:marRight w:val="0"/>
      <w:marTop w:val="0"/>
      <w:marBottom w:val="0"/>
      <w:divBdr>
        <w:top w:val="none" w:sz="0" w:space="0" w:color="auto"/>
        <w:left w:val="none" w:sz="0" w:space="0" w:color="auto"/>
        <w:bottom w:val="none" w:sz="0" w:space="0" w:color="auto"/>
        <w:right w:val="none" w:sz="0" w:space="0" w:color="auto"/>
      </w:divBdr>
    </w:div>
    <w:div w:id="2059238715">
      <w:bodyDiv w:val="1"/>
      <w:marLeft w:val="0"/>
      <w:marRight w:val="0"/>
      <w:marTop w:val="0"/>
      <w:marBottom w:val="0"/>
      <w:divBdr>
        <w:top w:val="none" w:sz="0" w:space="0" w:color="auto"/>
        <w:left w:val="none" w:sz="0" w:space="0" w:color="auto"/>
        <w:bottom w:val="none" w:sz="0" w:space="0" w:color="auto"/>
        <w:right w:val="none" w:sz="0" w:space="0" w:color="auto"/>
      </w:divBdr>
    </w:div>
    <w:div w:id="2094010139">
      <w:bodyDiv w:val="1"/>
      <w:marLeft w:val="0"/>
      <w:marRight w:val="0"/>
      <w:marTop w:val="0"/>
      <w:marBottom w:val="0"/>
      <w:divBdr>
        <w:top w:val="none" w:sz="0" w:space="0" w:color="auto"/>
        <w:left w:val="none" w:sz="0" w:space="0" w:color="auto"/>
        <w:bottom w:val="none" w:sz="0" w:space="0" w:color="auto"/>
        <w:right w:val="none" w:sz="0" w:space="0" w:color="auto"/>
      </w:divBdr>
    </w:div>
    <w:div w:id="2095395225">
      <w:bodyDiv w:val="1"/>
      <w:marLeft w:val="0"/>
      <w:marRight w:val="0"/>
      <w:marTop w:val="0"/>
      <w:marBottom w:val="0"/>
      <w:divBdr>
        <w:top w:val="none" w:sz="0" w:space="0" w:color="auto"/>
        <w:left w:val="none" w:sz="0" w:space="0" w:color="auto"/>
        <w:bottom w:val="none" w:sz="0" w:space="0" w:color="auto"/>
        <w:right w:val="none" w:sz="0" w:space="0" w:color="auto"/>
      </w:divBdr>
    </w:div>
    <w:div w:id="2104033565">
      <w:bodyDiv w:val="1"/>
      <w:marLeft w:val="0"/>
      <w:marRight w:val="0"/>
      <w:marTop w:val="0"/>
      <w:marBottom w:val="0"/>
      <w:divBdr>
        <w:top w:val="none" w:sz="0" w:space="0" w:color="auto"/>
        <w:left w:val="none" w:sz="0" w:space="0" w:color="auto"/>
        <w:bottom w:val="none" w:sz="0" w:space="0" w:color="auto"/>
        <w:right w:val="none" w:sz="0" w:space="0" w:color="auto"/>
      </w:divBdr>
    </w:div>
    <w:div w:id="2111393340">
      <w:bodyDiv w:val="1"/>
      <w:marLeft w:val="0"/>
      <w:marRight w:val="0"/>
      <w:marTop w:val="0"/>
      <w:marBottom w:val="0"/>
      <w:divBdr>
        <w:top w:val="none" w:sz="0" w:space="0" w:color="auto"/>
        <w:left w:val="none" w:sz="0" w:space="0" w:color="auto"/>
        <w:bottom w:val="none" w:sz="0" w:space="0" w:color="auto"/>
        <w:right w:val="none" w:sz="0" w:space="0" w:color="auto"/>
      </w:divBdr>
    </w:div>
    <w:div w:id="2113671479">
      <w:bodyDiv w:val="1"/>
      <w:marLeft w:val="0"/>
      <w:marRight w:val="0"/>
      <w:marTop w:val="0"/>
      <w:marBottom w:val="0"/>
      <w:divBdr>
        <w:top w:val="none" w:sz="0" w:space="0" w:color="auto"/>
        <w:left w:val="none" w:sz="0" w:space="0" w:color="auto"/>
        <w:bottom w:val="none" w:sz="0" w:space="0" w:color="auto"/>
        <w:right w:val="none" w:sz="0" w:space="0" w:color="auto"/>
      </w:divBdr>
    </w:div>
    <w:div w:id="2122412396">
      <w:bodyDiv w:val="1"/>
      <w:marLeft w:val="0"/>
      <w:marRight w:val="0"/>
      <w:marTop w:val="0"/>
      <w:marBottom w:val="0"/>
      <w:divBdr>
        <w:top w:val="none" w:sz="0" w:space="0" w:color="auto"/>
        <w:left w:val="none" w:sz="0" w:space="0" w:color="auto"/>
        <w:bottom w:val="none" w:sz="0" w:space="0" w:color="auto"/>
        <w:right w:val="none" w:sz="0" w:space="0" w:color="auto"/>
      </w:divBdr>
    </w:div>
    <w:div w:id="2130319520">
      <w:bodyDiv w:val="1"/>
      <w:marLeft w:val="0"/>
      <w:marRight w:val="0"/>
      <w:marTop w:val="0"/>
      <w:marBottom w:val="0"/>
      <w:divBdr>
        <w:top w:val="none" w:sz="0" w:space="0" w:color="auto"/>
        <w:left w:val="none" w:sz="0" w:space="0" w:color="auto"/>
        <w:bottom w:val="none" w:sz="0" w:space="0" w:color="auto"/>
        <w:right w:val="none" w:sz="0" w:space="0" w:color="auto"/>
      </w:divBdr>
    </w:div>
    <w:div w:id="2134984272">
      <w:bodyDiv w:val="1"/>
      <w:marLeft w:val="0"/>
      <w:marRight w:val="0"/>
      <w:marTop w:val="0"/>
      <w:marBottom w:val="0"/>
      <w:divBdr>
        <w:top w:val="none" w:sz="0" w:space="0" w:color="auto"/>
        <w:left w:val="none" w:sz="0" w:space="0" w:color="auto"/>
        <w:bottom w:val="none" w:sz="0" w:space="0" w:color="auto"/>
        <w:right w:val="none" w:sz="0" w:space="0" w:color="auto"/>
      </w:divBdr>
    </w:div>
    <w:div w:id="21429145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ueladavis123@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duela-dav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2190DB-A01E-47C5-8B28-DE265364F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Pages>
  <Words>478</Words>
  <Characters>3441</Characters>
  <Application>Microsoft Office Word</Application>
  <DocSecurity>0</DocSecurity>
  <Lines>83</Lines>
  <Paragraphs>49</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DUELA DAVIS</dc:creator>
  <cp:lastModifiedBy>Duela Chiramal Davis</cp:lastModifiedBy>
  <cp:revision>16</cp:revision>
  <cp:lastPrinted>2025-08-27T15:04:00Z</cp:lastPrinted>
  <dcterms:created xsi:type="dcterms:W3CDTF">2025-08-28T17:35:00Z</dcterms:created>
  <dcterms:modified xsi:type="dcterms:W3CDTF">2025-10-20T16:56:00Z</dcterms:modified>
</cp:coreProperties>
</file>