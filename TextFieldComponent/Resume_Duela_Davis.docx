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D6C67" w14:textId="77777777" w:rsidR="001927BF" w:rsidRPr="000451DD" w:rsidRDefault="001927BF" w:rsidP="00E74AF4">
      <w:pPr>
        <w:pBdr>
          <w:bottom w:val="single" w:sz="6" w:space="0" w:color="FFFFFF"/>
        </w:pBdr>
        <w:spacing w:line="276" w:lineRule="auto"/>
        <w:jc w:val="center"/>
        <w:rPr>
          <w:b/>
          <w:bCs/>
          <w:caps/>
          <w:color w:val="000000" w:themeColor="text1"/>
        </w:rPr>
      </w:pPr>
    </w:p>
    <w:p w14:paraId="1186CC5C" w14:textId="69ADDE7E" w:rsidR="00B0723B" w:rsidRPr="000451DD" w:rsidRDefault="00000000" w:rsidP="00E74AF4">
      <w:pPr>
        <w:pBdr>
          <w:bottom w:val="single" w:sz="6" w:space="0" w:color="FFFFFF"/>
        </w:pBdr>
        <w:spacing w:line="276" w:lineRule="auto"/>
        <w:jc w:val="center"/>
        <w:rPr>
          <w:b/>
          <w:bCs/>
          <w:caps/>
          <w:color w:val="000000" w:themeColor="text1"/>
        </w:rPr>
      </w:pPr>
      <w:r w:rsidRPr="000451DD">
        <w:rPr>
          <w:b/>
          <w:bCs/>
          <w:caps/>
          <w:color w:val="000000" w:themeColor="text1"/>
        </w:rPr>
        <w:t>DUELA DAVIS</w:t>
      </w:r>
    </w:p>
    <w:p w14:paraId="7B5A9EBD" w14:textId="77777777" w:rsidR="00B0723B" w:rsidRPr="000451DD" w:rsidRDefault="00000000" w:rsidP="00E74AF4">
      <w:pPr>
        <w:pBdr>
          <w:bottom w:val="single" w:sz="6" w:space="0" w:color="FFFFFF"/>
        </w:pBdr>
        <w:spacing w:line="276" w:lineRule="auto"/>
        <w:jc w:val="center"/>
        <w:rPr>
          <w:color w:val="000000" w:themeColor="text1"/>
        </w:rPr>
      </w:pPr>
      <w:r w:rsidRPr="000451DD">
        <w:rPr>
          <w:color w:val="000000" w:themeColor="text1"/>
        </w:rPr>
        <w:t>Toronto, Ontario</w:t>
      </w:r>
    </w:p>
    <w:p w14:paraId="5E88B723" w14:textId="2FAD8EBE" w:rsidR="00B0723B" w:rsidRPr="000451DD" w:rsidRDefault="00000000" w:rsidP="00E74AF4">
      <w:pPr>
        <w:pBdr>
          <w:bottom w:val="single" w:sz="6" w:space="0" w:color="FFFFFF"/>
        </w:pBdr>
        <w:spacing w:line="276" w:lineRule="auto"/>
        <w:jc w:val="center"/>
        <w:rPr>
          <w:color w:val="000000" w:themeColor="text1"/>
        </w:rPr>
      </w:pPr>
      <w:r w:rsidRPr="000451DD">
        <w:rPr>
          <w:color w:val="000000" w:themeColor="text1"/>
        </w:rPr>
        <w:t>905</w:t>
      </w:r>
      <w:r w:rsidRPr="000451DD">
        <w:rPr>
          <w:color w:val="000000" w:themeColor="text1"/>
        </w:rPr>
        <w:noBreakHyphen/>
        <w:t>598</w:t>
      </w:r>
      <w:r w:rsidRPr="000451DD">
        <w:rPr>
          <w:color w:val="000000" w:themeColor="text1"/>
        </w:rPr>
        <w:noBreakHyphen/>
        <w:t>2349 • </w:t>
      </w:r>
      <w:hyperlink r:id="rId8" w:history="1">
        <w:r w:rsidR="00FA5E73" w:rsidRPr="000451DD">
          <w:rPr>
            <w:rStyle w:val="Hyperlink"/>
          </w:rPr>
          <w:t>dueladavis123@gmail.com</w:t>
        </w:r>
      </w:hyperlink>
    </w:p>
    <w:p w14:paraId="3DE6AAEF" w14:textId="77777777" w:rsidR="00B0723B" w:rsidRPr="000451DD" w:rsidRDefault="00B0723B" w:rsidP="00E74AF4">
      <w:pPr>
        <w:pBdr>
          <w:bottom w:val="single" w:sz="6" w:space="0" w:color="FFFFFF"/>
        </w:pBdr>
        <w:spacing w:line="276" w:lineRule="auto"/>
        <w:jc w:val="center"/>
        <w:rPr>
          <w:color w:val="000000" w:themeColor="text1"/>
        </w:rPr>
      </w:pPr>
      <w:hyperlink r:id="rId9" w:history="1">
        <w:r w:rsidRPr="000451DD">
          <w:rPr>
            <w:color w:val="000000" w:themeColor="text1"/>
            <w:u w:val="single" w:color="0563C1"/>
          </w:rPr>
          <w:t>www.linkedin.com/in/duela</w:t>
        </w:r>
        <w:r w:rsidRPr="000451DD">
          <w:rPr>
            <w:color w:val="000000" w:themeColor="text1"/>
            <w:u w:val="single" w:color="0563C1"/>
          </w:rPr>
          <w:noBreakHyphen/>
          <w:t>davis</w:t>
        </w:r>
      </w:hyperlink>
    </w:p>
    <w:p w14:paraId="553857E8" w14:textId="77777777" w:rsidR="00B0723B" w:rsidRPr="000451DD" w:rsidRDefault="00B0723B" w:rsidP="00E74AF4">
      <w:pPr>
        <w:spacing w:line="276" w:lineRule="auto"/>
        <w:rPr>
          <w:color w:val="000000" w:themeColor="text1"/>
        </w:rPr>
      </w:pPr>
    </w:p>
    <w:p w14:paraId="31BC1CD3" w14:textId="4D12FDF7" w:rsidR="00F63AEC" w:rsidRPr="000451DD" w:rsidRDefault="00000000" w:rsidP="00E74AF4">
      <w:pPr>
        <w:pBdr>
          <w:bottom w:val="single" w:sz="6" w:space="0" w:color="000000"/>
        </w:pBdr>
        <w:spacing w:line="276" w:lineRule="auto"/>
        <w:jc w:val="center"/>
        <w:rPr>
          <w:b/>
          <w:bCs/>
          <w:caps/>
          <w:color w:val="000000" w:themeColor="text1"/>
        </w:rPr>
      </w:pPr>
      <w:r w:rsidRPr="000451DD">
        <w:rPr>
          <w:b/>
          <w:bCs/>
          <w:caps/>
          <w:color w:val="000000" w:themeColor="text1"/>
        </w:rPr>
        <w:t>profile</w:t>
      </w:r>
    </w:p>
    <w:p w14:paraId="43C95521" w14:textId="77777777" w:rsidR="00A6726C" w:rsidRPr="000451DD" w:rsidRDefault="00A6726C" w:rsidP="00E74AF4">
      <w:pPr>
        <w:spacing w:line="276" w:lineRule="auto"/>
        <w:jc w:val="both"/>
        <w:rPr>
          <w:color w:val="000000" w:themeColor="text1"/>
        </w:rPr>
      </w:pPr>
    </w:p>
    <w:p w14:paraId="79C4A5A5" w14:textId="34D87B91" w:rsidR="006E68F4" w:rsidRPr="000451DD" w:rsidRDefault="00F207BF" w:rsidP="00E74AF4">
      <w:pPr>
        <w:spacing w:line="276" w:lineRule="auto"/>
        <w:jc w:val="both"/>
        <w:rPr>
          <w:color w:val="000000" w:themeColor="text1"/>
          <w:lang w:val="en-CA"/>
        </w:rPr>
      </w:pPr>
      <w:r w:rsidRPr="00F207BF">
        <w:rPr>
          <w:color w:val="000000" w:themeColor="text1"/>
        </w:rPr>
        <w:t xml:space="preserve">ISTQB-certified Quality Engineer with 3+ years of experience in manual and automation testing across web, desktop, mobile, and API platforms. </w:t>
      </w:r>
      <w:r w:rsidRPr="00F207BF">
        <w:rPr>
          <w:color w:val="000000" w:themeColor="text1"/>
        </w:rPr>
        <w:t>I am skilled</w:t>
      </w:r>
      <w:r w:rsidRPr="00F207BF">
        <w:rPr>
          <w:color w:val="000000" w:themeColor="text1"/>
        </w:rPr>
        <w:t xml:space="preserve"> in test case design, system integration testing, acceptance testing, and defect management within Agile/Scrum. Hands-on with Selenium, Postman, SQL, and CI/CD pipelines (Jenkins, GitHub). Proficient in debugging, analyzing code logs, and building automated scripts integrated with DevOps tools. Strong communicator with experience collaborating across cross-functional teams to ensure delivery of high-quality banking and financial software solutions</w:t>
      </w:r>
      <w:r w:rsidR="00E74AF4" w:rsidRPr="00E74AF4">
        <w:rPr>
          <w:color w:val="000000" w:themeColor="text1"/>
        </w:rPr>
        <w:t>.</w:t>
      </w:r>
    </w:p>
    <w:p w14:paraId="58AF287E" w14:textId="77777777" w:rsidR="00715C97" w:rsidRPr="000451DD" w:rsidRDefault="00715C97" w:rsidP="00E74AF4">
      <w:pPr>
        <w:spacing w:line="276" w:lineRule="auto"/>
        <w:jc w:val="both"/>
        <w:rPr>
          <w:color w:val="000000" w:themeColor="text1"/>
          <w:lang w:val="en-CA"/>
        </w:rPr>
      </w:pPr>
    </w:p>
    <w:p w14:paraId="64951188" w14:textId="776CE1B7" w:rsidR="00F63AEC" w:rsidRPr="000451DD" w:rsidRDefault="00A24C20" w:rsidP="00E74AF4">
      <w:pPr>
        <w:pBdr>
          <w:bottom w:val="single" w:sz="6" w:space="1" w:color="000000"/>
        </w:pBdr>
        <w:spacing w:line="276" w:lineRule="auto"/>
        <w:jc w:val="center"/>
        <w:rPr>
          <w:b/>
          <w:bCs/>
          <w:caps/>
          <w:color w:val="000000" w:themeColor="text1"/>
        </w:rPr>
      </w:pPr>
      <w:r w:rsidRPr="000451DD">
        <w:rPr>
          <w:b/>
          <w:bCs/>
          <w:caps/>
          <w:color w:val="000000" w:themeColor="text1"/>
        </w:rPr>
        <w:t xml:space="preserve"> </w:t>
      </w:r>
      <w:r w:rsidR="00710C13" w:rsidRPr="000451DD">
        <w:rPr>
          <w:b/>
          <w:bCs/>
          <w:caps/>
          <w:color w:val="000000" w:themeColor="text1"/>
        </w:rPr>
        <w:t>CORE</w:t>
      </w:r>
      <w:r w:rsidRPr="000451DD">
        <w:rPr>
          <w:b/>
          <w:bCs/>
          <w:caps/>
          <w:color w:val="000000" w:themeColor="text1"/>
        </w:rPr>
        <w:t xml:space="preserve"> </w:t>
      </w:r>
      <w:r w:rsidR="00F63AEC" w:rsidRPr="000451DD">
        <w:rPr>
          <w:b/>
          <w:bCs/>
          <w:caps/>
          <w:color w:val="000000" w:themeColor="text1"/>
        </w:rPr>
        <w:t>skills</w:t>
      </w:r>
    </w:p>
    <w:p w14:paraId="11785F0C" w14:textId="77777777" w:rsidR="00F207BF" w:rsidRDefault="00F207BF" w:rsidP="00F207BF">
      <w:pPr>
        <w:pStyle w:val="NormalWeb"/>
        <w:numPr>
          <w:ilvl w:val="0"/>
          <w:numId w:val="147"/>
        </w:numPr>
      </w:pPr>
      <w:r>
        <w:rPr>
          <w:rStyle w:val="Strong"/>
        </w:rPr>
        <w:t>Testing:</w:t>
      </w:r>
      <w:r>
        <w:t xml:space="preserve"> Functional, Regression, Integration, UAT, Exploratory, Smoke/Sanity</w:t>
      </w:r>
    </w:p>
    <w:p w14:paraId="51E31903" w14:textId="1211175B" w:rsidR="00F207BF" w:rsidRDefault="00F207BF" w:rsidP="00F207BF">
      <w:pPr>
        <w:pStyle w:val="NormalWeb"/>
        <w:numPr>
          <w:ilvl w:val="0"/>
          <w:numId w:val="147"/>
        </w:numPr>
      </w:pPr>
      <w:r>
        <w:rPr>
          <w:rStyle w:val="Strong"/>
        </w:rPr>
        <w:t>Automation Tools:</w:t>
      </w:r>
      <w:r>
        <w:t xml:space="preserve"> Selenium WebDriver, </w:t>
      </w:r>
      <w:r>
        <w:t>WebDriver IO</w:t>
      </w:r>
      <w:r>
        <w:t>, Robot Framework (basic), Cucumber (basic)</w:t>
      </w:r>
    </w:p>
    <w:p w14:paraId="10437723" w14:textId="07657257" w:rsidR="00F207BF" w:rsidRDefault="00F207BF" w:rsidP="00F207BF">
      <w:pPr>
        <w:pStyle w:val="NormalWeb"/>
        <w:numPr>
          <w:ilvl w:val="0"/>
          <w:numId w:val="147"/>
        </w:numPr>
      </w:pPr>
      <w:r>
        <w:rPr>
          <w:rStyle w:val="Strong"/>
        </w:rPr>
        <w:t>API/Web Services Testing:</w:t>
      </w:r>
      <w:r>
        <w:t xml:space="preserve"> Postman, </w:t>
      </w:r>
      <w:r>
        <w:t>Rest Assured</w:t>
      </w:r>
      <w:r>
        <w:t>, Parasoft SOAtest (basic)</w:t>
      </w:r>
    </w:p>
    <w:p w14:paraId="073E348A" w14:textId="1FD6828D" w:rsidR="00F207BF" w:rsidRDefault="00F207BF" w:rsidP="00F207BF">
      <w:pPr>
        <w:pStyle w:val="NormalWeb"/>
        <w:numPr>
          <w:ilvl w:val="0"/>
          <w:numId w:val="147"/>
        </w:numPr>
      </w:pPr>
      <w:r>
        <w:rPr>
          <w:rStyle w:val="Strong"/>
        </w:rPr>
        <w:t>Performance Tools:</w:t>
      </w:r>
      <w:r>
        <w:t xml:space="preserve"> JMeter</w:t>
      </w:r>
      <w:r>
        <w:t xml:space="preserve">, </w:t>
      </w:r>
      <w:r>
        <w:t>LoadRunner (basic)</w:t>
      </w:r>
    </w:p>
    <w:p w14:paraId="787235CC" w14:textId="6C73AFFD" w:rsidR="00F207BF" w:rsidRDefault="00F207BF" w:rsidP="00F207BF">
      <w:pPr>
        <w:pStyle w:val="NormalWeb"/>
        <w:numPr>
          <w:ilvl w:val="0"/>
          <w:numId w:val="147"/>
        </w:numPr>
      </w:pPr>
      <w:r>
        <w:rPr>
          <w:rStyle w:val="Strong"/>
        </w:rPr>
        <w:t>Programming &amp; Data:</w:t>
      </w:r>
      <w:r>
        <w:t xml:space="preserve"> Java, SQL (incl. joins), Oracle Live SQL</w:t>
      </w:r>
    </w:p>
    <w:p w14:paraId="5086BEA1" w14:textId="77777777" w:rsidR="00F207BF" w:rsidRDefault="00F207BF" w:rsidP="00F207BF">
      <w:pPr>
        <w:pStyle w:val="NormalWeb"/>
        <w:numPr>
          <w:ilvl w:val="0"/>
          <w:numId w:val="147"/>
        </w:numPr>
      </w:pPr>
      <w:r>
        <w:rPr>
          <w:rStyle w:val="Strong"/>
        </w:rPr>
        <w:t>Test Management &amp; Defect Tracking:</w:t>
      </w:r>
      <w:r>
        <w:t xml:space="preserve"> Jira, Zephyr, TestRail, HP ALM, Confluence</w:t>
      </w:r>
    </w:p>
    <w:p w14:paraId="5C4C1980" w14:textId="074E66EF" w:rsidR="00F207BF" w:rsidRDefault="00F207BF" w:rsidP="00F207BF">
      <w:pPr>
        <w:pStyle w:val="NormalWeb"/>
        <w:numPr>
          <w:ilvl w:val="0"/>
          <w:numId w:val="147"/>
        </w:numPr>
      </w:pPr>
      <w:r>
        <w:rPr>
          <w:rStyle w:val="Strong"/>
        </w:rPr>
        <w:t>DevOps/CI-CD:</w:t>
      </w:r>
      <w:r>
        <w:t xml:space="preserve"> Git, GitHub, Jenkins, </w:t>
      </w:r>
      <w:r>
        <w:t>Browser Stack</w:t>
      </w:r>
    </w:p>
    <w:p w14:paraId="6E7B3CBB" w14:textId="77777777" w:rsidR="00F207BF" w:rsidRDefault="00F207BF" w:rsidP="00F207BF">
      <w:pPr>
        <w:pStyle w:val="NormalWeb"/>
        <w:numPr>
          <w:ilvl w:val="0"/>
          <w:numId w:val="147"/>
        </w:numPr>
      </w:pPr>
      <w:r>
        <w:rPr>
          <w:rStyle w:val="Strong"/>
        </w:rPr>
        <w:t>Methods:</w:t>
      </w:r>
      <w:r>
        <w:t xml:space="preserve"> STLC, SDLC, Agile/Scrum</w:t>
      </w:r>
    </w:p>
    <w:p w14:paraId="173F9E08" w14:textId="00D71DBA" w:rsidR="00B0723B" w:rsidRPr="000451DD" w:rsidRDefault="00F63AEC" w:rsidP="00E74AF4">
      <w:pPr>
        <w:pBdr>
          <w:bottom w:val="single" w:sz="6" w:space="0" w:color="000000"/>
        </w:pBdr>
        <w:spacing w:line="276" w:lineRule="auto"/>
        <w:jc w:val="center"/>
        <w:rPr>
          <w:b/>
          <w:bCs/>
          <w:caps/>
          <w:color w:val="000000" w:themeColor="text1"/>
        </w:rPr>
      </w:pPr>
      <w:r w:rsidRPr="000451DD">
        <w:rPr>
          <w:b/>
          <w:bCs/>
          <w:caps/>
          <w:color w:val="000000" w:themeColor="text1"/>
        </w:rPr>
        <w:t>PROFESSIONAL EXPERIENCE</w:t>
      </w:r>
    </w:p>
    <w:p w14:paraId="1A1DEF2A" w14:textId="5B054C5F" w:rsidR="000451DD" w:rsidRPr="00515602" w:rsidRDefault="000451DD" w:rsidP="00E74AF4">
      <w:pPr>
        <w:pStyle w:val="NormalWeb"/>
        <w:spacing w:line="276" w:lineRule="auto"/>
        <w:rPr>
          <w:color w:val="000000" w:themeColor="text1"/>
        </w:rPr>
      </w:pPr>
      <w:r w:rsidRPr="000451DD">
        <w:rPr>
          <w:b/>
          <w:bCs/>
          <w:color w:val="000000" w:themeColor="text1"/>
          <w:lang w:val="en-US" w:eastAsia="en-US"/>
        </w:rPr>
        <w:t xml:space="preserve">Quality Assurance Analyst </w:t>
      </w:r>
      <w:r w:rsidR="00515602">
        <w:rPr>
          <w:b/>
          <w:bCs/>
          <w:color w:val="000000" w:themeColor="text1"/>
          <w:lang w:val="en-US" w:eastAsia="en-US"/>
        </w:rPr>
        <w:t xml:space="preserve">                                                                                       </w:t>
      </w:r>
      <w:r w:rsidR="00E74AF4">
        <w:rPr>
          <w:b/>
          <w:bCs/>
          <w:color w:val="000000" w:themeColor="text1"/>
          <w:lang w:val="en-US" w:eastAsia="en-US"/>
        </w:rPr>
        <w:t xml:space="preserve">             </w:t>
      </w:r>
      <w:r w:rsidRPr="00515602">
        <w:rPr>
          <w:color w:val="000000" w:themeColor="text1"/>
          <w:lang w:val="en-US" w:eastAsia="en-US"/>
        </w:rPr>
        <w:t xml:space="preserve">Bloom ‘N Loom Communication Clinic – Brampton, Ontario             </w:t>
      </w:r>
      <w:r w:rsidRPr="00515602">
        <w:rPr>
          <w:i/>
          <w:iCs/>
          <w:color w:val="000000" w:themeColor="text1"/>
          <w:lang w:val="en-US" w:eastAsia="en-US"/>
        </w:rPr>
        <w:t>Jun 2025 – Present</w:t>
      </w:r>
    </w:p>
    <w:p w14:paraId="2CAEFC04" w14:textId="7CDBA1FE" w:rsidR="00F207BF" w:rsidRDefault="00F207BF" w:rsidP="00F207BF">
      <w:pPr>
        <w:pStyle w:val="NormalWeb"/>
        <w:numPr>
          <w:ilvl w:val="0"/>
          <w:numId w:val="146"/>
        </w:numPr>
      </w:pPr>
      <w:r>
        <w:t>Participate in requirements/design reviews and provide quality feedback.</w:t>
      </w:r>
    </w:p>
    <w:p w14:paraId="5006E345" w14:textId="44809A06" w:rsidR="00F207BF" w:rsidRDefault="00F207BF" w:rsidP="00F207BF">
      <w:pPr>
        <w:pStyle w:val="NormalWeb"/>
        <w:numPr>
          <w:ilvl w:val="0"/>
          <w:numId w:val="146"/>
        </w:numPr>
      </w:pPr>
      <w:r>
        <w:t>Design, develop, and execute manual and automated test cases for system integration and UAT.</w:t>
      </w:r>
    </w:p>
    <w:p w14:paraId="3349A249" w14:textId="38751D8E" w:rsidR="00F207BF" w:rsidRDefault="00F207BF" w:rsidP="00F207BF">
      <w:pPr>
        <w:pStyle w:val="NormalWeb"/>
        <w:numPr>
          <w:ilvl w:val="0"/>
          <w:numId w:val="146"/>
        </w:numPr>
      </w:pPr>
      <w:r>
        <w:t>Build and maintain automated regression suites using Selenium/</w:t>
      </w:r>
      <w:r>
        <w:t>WebDriver IO</w:t>
      </w:r>
      <w:r>
        <w:t xml:space="preserve"> (Java basics).</w:t>
      </w:r>
    </w:p>
    <w:p w14:paraId="2AE3AAA7" w14:textId="14506974" w:rsidR="00F207BF" w:rsidRDefault="00F207BF" w:rsidP="00F207BF">
      <w:pPr>
        <w:pStyle w:val="NormalWeb"/>
        <w:numPr>
          <w:ilvl w:val="0"/>
          <w:numId w:val="146"/>
        </w:numPr>
      </w:pPr>
      <w:r>
        <w:t>Conduct API testing via Postman and backend database validations with SQL queries (joins).</w:t>
      </w:r>
    </w:p>
    <w:p w14:paraId="7B16A43A" w14:textId="3D6DDE0E" w:rsidR="00F207BF" w:rsidRDefault="00F207BF" w:rsidP="00F207BF">
      <w:pPr>
        <w:pStyle w:val="NormalWeb"/>
        <w:numPr>
          <w:ilvl w:val="0"/>
          <w:numId w:val="146"/>
        </w:numPr>
      </w:pPr>
      <w:r>
        <w:t>Document defects in Jira and collaborate with developers/business analysts to resolve.</w:t>
      </w:r>
    </w:p>
    <w:p w14:paraId="2EA743ED" w14:textId="60A27FA7" w:rsidR="00F207BF" w:rsidRDefault="00F207BF" w:rsidP="00F207BF">
      <w:pPr>
        <w:pStyle w:val="NormalWeb"/>
        <w:numPr>
          <w:ilvl w:val="0"/>
          <w:numId w:val="146"/>
        </w:numPr>
      </w:pPr>
      <w:r>
        <w:t>Analyze test results and report actionable insights to stakeholders.</w:t>
      </w:r>
    </w:p>
    <w:p w14:paraId="61E5A281" w14:textId="184077CA" w:rsidR="00F207BF" w:rsidRDefault="00F207BF" w:rsidP="00F207BF">
      <w:pPr>
        <w:pStyle w:val="NormalWeb"/>
        <w:numPr>
          <w:ilvl w:val="0"/>
          <w:numId w:val="146"/>
        </w:numPr>
      </w:pPr>
      <w:r>
        <w:t>Support CI/CD pipeline execution with Jenkins; assisted in integrating smoke test runs.</w:t>
      </w:r>
    </w:p>
    <w:p w14:paraId="41980CAC" w14:textId="0EB1BED2" w:rsidR="00F207BF" w:rsidRDefault="00F207BF" w:rsidP="00F207BF">
      <w:pPr>
        <w:pStyle w:val="NormalWeb"/>
        <w:numPr>
          <w:ilvl w:val="0"/>
          <w:numId w:val="146"/>
        </w:numPr>
      </w:pPr>
      <w:r>
        <w:t>Provide performance and usability feedback; conducted JMeter probes.</w:t>
      </w:r>
    </w:p>
    <w:p w14:paraId="098029A7" w14:textId="6AD4A8AB" w:rsidR="000451DD" w:rsidRDefault="00F207BF" w:rsidP="00F207BF">
      <w:pPr>
        <w:pStyle w:val="NormalWeb"/>
        <w:numPr>
          <w:ilvl w:val="0"/>
          <w:numId w:val="146"/>
        </w:numPr>
      </w:pPr>
      <w:r>
        <w:t>Contributed to process improvement initiatives and team knowledge sharing.</w:t>
      </w:r>
    </w:p>
    <w:p w14:paraId="7ED80F16" w14:textId="4E7C1DFF" w:rsidR="00086D6D" w:rsidRPr="000451DD" w:rsidRDefault="00086D6D" w:rsidP="00E74AF4">
      <w:pPr>
        <w:pStyle w:val="NormalWeb"/>
        <w:spacing w:line="276" w:lineRule="auto"/>
        <w:rPr>
          <w:i/>
          <w:iCs/>
          <w:color w:val="000000" w:themeColor="text1"/>
          <w:lang w:val="en-US" w:eastAsia="en-US"/>
        </w:rPr>
      </w:pPr>
      <w:r w:rsidRPr="000451DD">
        <w:rPr>
          <w:b/>
          <w:bCs/>
          <w:color w:val="000000" w:themeColor="text1"/>
          <w:lang w:val="en-US" w:eastAsia="en-US"/>
        </w:rPr>
        <w:lastRenderedPageBreak/>
        <w:t>Junior Software Tester</w:t>
      </w:r>
      <w:r w:rsidRPr="000451DD">
        <w:rPr>
          <w:b/>
          <w:bCs/>
          <w:color w:val="000000" w:themeColor="text1"/>
          <w:lang w:val="en-US" w:eastAsia="en-US"/>
        </w:rPr>
        <w:br/>
      </w:r>
      <w:r w:rsidRPr="000451DD">
        <w:rPr>
          <w:color w:val="000000" w:themeColor="text1"/>
          <w:lang w:val="en-US" w:eastAsia="en-US"/>
        </w:rPr>
        <w:t xml:space="preserve">Metadata Technologies – Kochi, India                                               </w:t>
      </w:r>
      <w:r w:rsidRPr="000451DD">
        <w:rPr>
          <w:i/>
          <w:iCs/>
          <w:color w:val="000000" w:themeColor="text1"/>
          <w:lang w:val="en-US" w:eastAsia="en-US"/>
        </w:rPr>
        <w:t>Mar 2019 – Jul 2021</w:t>
      </w:r>
    </w:p>
    <w:p w14:paraId="7AEE149C" w14:textId="3AB9F3A5" w:rsidR="00F207BF" w:rsidRDefault="00F207BF" w:rsidP="00F207BF">
      <w:pPr>
        <w:pStyle w:val="NormalWeb"/>
        <w:numPr>
          <w:ilvl w:val="0"/>
          <w:numId w:val="136"/>
        </w:numPr>
      </w:pPr>
      <w:r>
        <w:t>Authored and executed 300+ test cases for CRM, financial, and mobile applications achieving ~95% functional coverage.</w:t>
      </w:r>
    </w:p>
    <w:p w14:paraId="1A999870" w14:textId="284554EE" w:rsidR="00F207BF" w:rsidRDefault="00F207BF" w:rsidP="00F207BF">
      <w:pPr>
        <w:pStyle w:val="NormalWeb"/>
        <w:numPr>
          <w:ilvl w:val="0"/>
          <w:numId w:val="136"/>
        </w:numPr>
      </w:pPr>
      <w:r>
        <w:t>Logged 150+ defects in Jira/Zephyr and verified fixes through regression and re-testing.</w:t>
      </w:r>
    </w:p>
    <w:p w14:paraId="1179CC98" w14:textId="25FF0D6A" w:rsidR="00F207BF" w:rsidRDefault="00F207BF" w:rsidP="00F207BF">
      <w:pPr>
        <w:pStyle w:val="NormalWeb"/>
        <w:numPr>
          <w:ilvl w:val="0"/>
          <w:numId w:val="136"/>
        </w:numPr>
      </w:pPr>
      <w:r>
        <w:t xml:space="preserve">Performed cross-browser/device validation using </w:t>
      </w:r>
      <w:r>
        <w:t>Browser Stack</w:t>
      </w:r>
      <w:r>
        <w:t xml:space="preserve"> and API tests with Postman.</w:t>
      </w:r>
    </w:p>
    <w:p w14:paraId="5469D320" w14:textId="4710F741" w:rsidR="00E74AF4" w:rsidRPr="00C24AE3" w:rsidRDefault="00F207BF" w:rsidP="00F207BF">
      <w:pPr>
        <w:pStyle w:val="NormalWeb"/>
        <w:numPr>
          <w:ilvl w:val="0"/>
          <w:numId w:val="136"/>
        </w:numPr>
      </w:pPr>
      <w:r>
        <w:t>Supported Agile ceremonies including sprint planning, daily stand-ups, and retrospectives.</w:t>
      </w:r>
    </w:p>
    <w:p w14:paraId="01FF7567" w14:textId="2C870F7C" w:rsidR="00086D6D" w:rsidRPr="000451DD" w:rsidRDefault="00086D6D" w:rsidP="00E74AF4">
      <w:pPr>
        <w:pStyle w:val="NormalWeb"/>
        <w:spacing w:line="276" w:lineRule="auto"/>
      </w:pPr>
      <w:r w:rsidRPr="000451DD">
        <w:rPr>
          <w:b/>
          <w:bCs/>
        </w:rPr>
        <w:t>Manual &amp; Automation Testing Trainee</w:t>
      </w:r>
      <w:r w:rsidRPr="000451DD">
        <w:br/>
      </w:r>
      <w:r w:rsidR="00277E15" w:rsidRPr="000451DD">
        <w:t>Rogersoft</w:t>
      </w:r>
      <w:r w:rsidRPr="000451DD">
        <w:t xml:space="preserve"> Technologies – Kochi, India                                              </w:t>
      </w:r>
      <w:r w:rsidRPr="000451DD">
        <w:rPr>
          <w:i/>
          <w:iCs/>
        </w:rPr>
        <w:t>Dec 2018 – Feb 2019</w:t>
      </w:r>
    </w:p>
    <w:p w14:paraId="2D79BF0C" w14:textId="6F0BB97A" w:rsidR="00F207BF" w:rsidRDefault="00F207BF" w:rsidP="00F207BF">
      <w:pPr>
        <w:pStyle w:val="NormalWeb"/>
        <w:numPr>
          <w:ilvl w:val="0"/>
          <w:numId w:val="139"/>
        </w:numPr>
      </w:pPr>
      <w:r>
        <w:t>Designed/executed test cases and created bug reports in Jira.</w:t>
      </w:r>
    </w:p>
    <w:p w14:paraId="32A2EF33" w14:textId="56E7F4E0" w:rsidR="00F207BF" w:rsidRDefault="00F207BF" w:rsidP="00F207BF">
      <w:pPr>
        <w:pStyle w:val="NormalWeb"/>
        <w:numPr>
          <w:ilvl w:val="0"/>
          <w:numId w:val="139"/>
        </w:numPr>
      </w:pPr>
      <w:r>
        <w:t>Gained foundational experience in Selenium WebDriver, SQL, and Postman for API testing.</w:t>
      </w:r>
    </w:p>
    <w:p w14:paraId="5817E7CD" w14:textId="53EE6FD2" w:rsidR="00C24AE3" w:rsidRPr="000451DD" w:rsidRDefault="00F207BF" w:rsidP="00F207BF">
      <w:pPr>
        <w:pStyle w:val="NormalWeb"/>
        <w:numPr>
          <w:ilvl w:val="0"/>
          <w:numId w:val="139"/>
        </w:numPr>
      </w:pPr>
      <w:r>
        <w:t>Collaborated in an Agile environment simulating real-world project scenarios.</w:t>
      </w:r>
    </w:p>
    <w:p w14:paraId="3F6118C8" w14:textId="471DF796" w:rsidR="00F63AEC" w:rsidRPr="000451DD" w:rsidRDefault="00F63AEC" w:rsidP="00E74AF4">
      <w:pPr>
        <w:pBdr>
          <w:bottom w:val="single" w:sz="6" w:space="0" w:color="000000"/>
        </w:pBdr>
        <w:spacing w:line="276" w:lineRule="auto"/>
        <w:jc w:val="center"/>
        <w:rPr>
          <w:b/>
          <w:bCs/>
          <w:caps/>
          <w:color w:val="000000" w:themeColor="text1"/>
        </w:rPr>
      </w:pPr>
      <w:r w:rsidRPr="000451DD">
        <w:rPr>
          <w:b/>
          <w:bCs/>
          <w:caps/>
          <w:color w:val="000000" w:themeColor="text1"/>
        </w:rPr>
        <w:t>education</w:t>
      </w:r>
      <w:r w:rsidR="00086D6D" w:rsidRPr="000451DD">
        <w:rPr>
          <w:b/>
          <w:bCs/>
          <w:caps/>
          <w:color w:val="000000" w:themeColor="text1"/>
        </w:rPr>
        <w:t xml:space="preserve"> &amp; CERTIFICATION</w:t>
      </w:r>
    </w:p>
    <w:p w14:paraId="0CF08FDF" w14:textId="77777777" w:rsidR="00A6726C" w:rsidRPr="000451DD" w:rsidRDefault="00A6726C" w:rsidP="00E74AF4">
      <w:pPr>
        <w:spacing w:line="276" w:lineRule="auto"/>
        <w:rPr>
          <w:b/>
          <w:bCs/>
          <w:color w:val="000000" w:themeColor="text1"/>
          <w:lang w:val="en-CA"/>
        </w:rPr>
      </w:pPr>
    </w:p>
    <w:p w14:paraId="46D07B53" w14:textId="409AC7D2" w:rsidR="00F63AEC" w:rsidRPr="000451DD" w:rsidRDefault="00F63AEC" w:rsidP="00E74AF4">
      <w:pPr>
        <w:spacing w:line="276" w:lineRule="auto"/>
        <w:rPr>
          <w:color w:val="000000" w:themeColor="text1"/>
          <w:lang w:val="en-CA"/>
        </w:rPr>
      </w:pPr>
      <w:r w:rsidRPr="000451DD">
        <w:rPr>
          <w:b/>
          <w:bCs/>
          <w:color w:val="000000" w:themeColor="text1"/>
          <w:lang w:val="en-CA"/>
        </w:rPr>
        <w:t>Lambton College</w:t>
      </w:r>
      <w:r w:rsidRPr="000451DD">
        <w:rPr>
          <w:color w:val="000000" w:themeColor="text1"/>
          <w:lang w:val="en-CA"/>
        </w:rPr>
        <w:t>, Mississauga, ON</w:t>
      </w:r>
      <w:r w:rsidRPr="000451DD">
        <w:rPr>
          <w:color w:val="000000" w:themeColor="text1"/>
          <w:lang w:val="en-CA"/>
        </w:rPr>
        <w:br/>
      </w:r>
      <w:r w:rsidRPr="000451DD">
        <w:rPr>
          <w:i/>
          <w:iCs/>
          <w:color w:val="000000" w:themeColor="text1"/>
          <w:lang w:val="en-CA"/>
        </w:rPr>
        <w:t>Graduate Diploma – Software Quality Assurance and Testing</w:t>
      </w:r>
      <w:r w:rsidRPr="000451DD">
        <w:rPr>
          <w:color w:val="000000" w:themeColor="text1"/>
          <w:lang w:val="en-CA"/>
        </w:rPr>
        <w:br/>
      </w:r>
      <w:r w:rsidRPr="000451DD">
        <w:rPr>
          <w:b/>
          <w:bCs/>
          <w:color w:val="000000" w:themeColor="text1"/>
          <w:lang w:val="en-CA"/>
        </w:rPr>
        <w:t>Sep 2023 – Apr 2025</w:t>
      </w:r>
      <w:r w:rsidRPr="000451DD">
        <w:rPr>
          <w:color w:val="000000" w:themeColor="text1"/>
          <w:lang w:val="en-CA"/>
        </w:rPr>
        <w:t xml:space="preserve"> | GPA: 3.7/4.0</w:t>
      </w:r>
    </w:p>
    <w:p w14:paraId="5F1F66F6" w14:textId="77777777" w:rsidR="00F63AEC" w:rsidRPr="000451DD" w:rsidRDefault="00F63AEC" w:rsidP="00E74AF4">
      <w:pPr>
        <w:spacing w:line="276" w:lineRule="auto"/>
        <w:rPr>
          <w:color w:val="000000" w:themeColor="text1"/>
          <w:lang w:val="en-CA"/>
        </w:rPr>
      </w:pPr>
    </w:p>
    <w:p w14:paraId="471807D4" w14:textId="77777777" w:rsidR="00F63AEC" w:rsidRPr="000451DD" w:rsidRDefault="00F63AEC" w:rsidP="00E74AF4">
      <w:pPr>
        <w:spacing w:line="276" w:lineRule="auto"/>
        <w:rPr>
          <w:color w:val="000000" w:themeColor="text1"/>
          <w:lang w:val="en-CA"/>
        </w:rPr>
      </w:pPr>
      <w:r w:rsidRPr="000451DD">
        <w:rPr>
          <w:b/>
          <w:bCs/>
          <w:color w:val="000000" w:themeColor="text1"/>
          <w:lang w:val="en-CA"/>
        </w:rPr>
        <w:t>Jyothi Engineering College</w:t>
      </w:r>
      <w:r w:rsidRPr="000451DD">
        <w:rPr>
          <w:color w:val="000000" w:themeColor="text1"/>
          <w:lang w:val="en-CA"/>
        </w:rPr>
        <w:t>, Kerala, India</w:t>
      </w:r>
      <w:r w:rsidRPr="000451DD">
        <w:rPr>
          <w:color w:val="000000" w:themeColor="text1"/>
          <w:lang w:val="en-CA"/>
        </w:rPr>
        <w:br/>
      </w:r>
      <w:r w:rsidRPr="000451DD">
        <w:rPr>
          <w:i/>
          <w:iCs/>
          <w:color w:val="000000" w:themeColor="text1"/>
          <w:lang w:val="en-CA"/>
        </w:rPr>
        <w:t>Bachelor of Technology – Electronics and Communication Engineering</w:t>
      </w:r>
      <w:r w:rsidRPr="000451DD">
        <w:rPr>
          <w:color w:val="000000" w:themeColor="text1"/>
          <w:lang w:val="en-CA"/>
        </w:rPr>
        <w:br/>
      </w:r>
      <w:r w:rsidRPr="000451DD">
        <w:rPr>
          <w:b/>
          <w:bCs/>
          <w:color w:val="000000" w:themeColor="text1"/>
          <w:lang w:val="en-CA"/>
        </w:rPr>
        <w:t>Jun 2012 – Apr 2016</w:t>
      </w:r>
      <w:r w:rsidRPr="000451DD">
        <w:rPr>
          <w:color w:val="000000" w:themeColor="text1"/>
          <w:lang w:val="en-CA"/>
        </w:rPr>
        <w:t xml:space="preserve"> | GPA: 7.1/10.0</w:t>
      </w:r>
    </w:p>
    <w:p w14:paraId="73BE513E" w14:textId="77777777" w:rsidR="00086D6D" w:rsidRPr="000451DD" w:rsidRDefault="00086D6D" w:rsidP="00E74AF4">
      <w:pPr>
        <w:spacing w:line="276" w:lineRule="auto"/>
        <w:rPr>
          <w:color w:val="000000" w:themeColor="text1"/>
          <w:lang w:val="en-CA"/>
        </w:rPr>
      </w:pPr>
    </w:p>
    <w:p w14:paraId="620B65F8" w14:textId="159440F6" w:rsidR="00A6726C" w:rsidRPr="000451DD" w:rsidRDefault="00086D6D" w:rsidP="00E74AF4">
      <w:pPr>
        <w:spacing w:line="276" w:lineRule="auto"/>
        <w:rPr>
          <w:color w:val="000000" w:themeColor="text1"/>
          <w:lang w:val="en-CA"/>
        </w:rPr>
      </w:pPr>
      <w:r w:rsidRPr="000451DD">
        <w:rPr>
          <w:b/>
          <w:bCs/>
          <w:color w:val="000000" w:themeColor="text1"/>
        </w:rPr>
        <w:t>ISTQB Certified Tester – Foundation Level</w:t>
      </w:r>
      <w:r w:rsidRPr="000451DD">
        <w:rPr>
          <w:color w:val="000000" w:themeColor="text1"/>
        </w:rPr>
        <w:br/>
        <w:t>Certificate No: ITB–CTFL–0096235</w:t>
      </w:r>
    </w:p>
    <w:p w14:paraId="49B4AB83" w14:textId="5EE349E2" w:rsidR="006C3D15" w:rsidRPr="000451DD" w:rsidRDefault="006C3D15" w:rsidP="00E74AF4">
      <w:pPr>
        <w:spacing w:line="276" w:lineRule="auto"/>
        <w:rPr>
          <w:color w:val="FFFFFF"/>
        </w:rPr>
      </w:pPr>
    </w:p>
    <w:sectPr w:rsidR="006C3D15" w:rsidRPr="000451DD">
      <w:pgSz w:w="12225" w:h="15810"/>
      <w:pgMar w:top="719" w:right="1438" w:bottom="719" w:left="1438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6BE9C" w14:textId="77777777" w:rsidR="00DF35C4" w:rsidRDefault="00DF35C4" w:rsidP="00AE3E47">
      <w:r>
        <w:separator/>
      </w:r>
    </w:p>
  </w:endnote>
  <w:endnote w:type="continuationSeparator" w:id="0">
    <w:p w14:paraId="7EE18073" w14:textId="77777777" w:rsidR="00DF35C4" w:rsidRDefault="00DF35C4" w:rsidP="00AE3E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AAAAC+Calibri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052E42" w14:textId="77777777" w:rsidR="00DF35C4" w:rsidRDefault="00DF35C4" w:rsidP="00AE3E47">
      <w:r>
        <w:separator/>
      </w:r>
    </w:p>
  </w:footnote>
  <w:footnote w:type="continuationSeparator" w:id="0">
    <w:p w14:paraId="26D71B57" w14:textId="77777777" w:rsidR="00DF35C4" w:rsidRDefault="00DF35C4" w:rsidP="00AE3E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64FEF256">
      <w:start w:val="1"/>
      <w:numFmt w:val="bullet"/>
      <w:suff w:val="nothing"/>
      <w:lvlText w:val=""/>
      <w:lvlJc w:val="left"/>
      <w:pPr>
        <w:ind w:left="720" w:hanging="360"/>
      </w:pPr>
      <w:rPr>
        <w:rFonts w:ascii="Symbol" w:hAnsi="Symbol"/>
      </w:rPr>
    </w:lvl>
    <w:lvl w:ilvl="1" w:tplc="900A3CB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8FCA81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F74D8E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BDE5DE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954DF8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968FC6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FA0667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934F93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0EECF8D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D107BF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CB871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BA47F2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692A08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CD681C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346F2F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1302A1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AB478A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7CD095E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4DCDAB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1A0B4F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3987C3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26C7BA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05A32F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E5A90E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14E47E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A06F84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76422DD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EB49DB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9A2564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888ACF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386006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4F83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45AE32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BE2F54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290758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69AC46C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CC8D52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01C6EE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2FE22A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58E374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DE68AA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472815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B22A5F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A80E7C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E6347B"/>
    <w:multiLevelType w:val="hybridMultilevel"/>
    <w:tmpl w:val="DB8897D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15B26CE"/>
    <w:multiLevelType w:val="multilevel"/>
    <w:tmpl w:val="E5CC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15B2E57"/>
    <w:multiLevelType w:val="hybridMultilevel"/>
    <w:tmpl w:val="174AE7F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1654104"/>
    <w:multiLevelType w:val="hybridMultilevel"/>
    <w:tmpl w:val="D95A01A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01BC3D23"/>
    <w:multiLevelType w:val="hybridMultilevel"/>
    <w:tmpl w:val="3C804A4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A92EAA"/>
    <w:multiLevelType w:val="multilevel"/>
    <w:tmpl w:val="D01A3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E36535"/>
    <w:multiLevelType w:val="hybridMultilevel"/>
    <w:tmpl w:val="F358292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5A1258A"/>
    <w:multiLevelType w:val="hybridMultilevel"/>
    <w:tmpl w:val="8BB4F29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64F325E"/>
    <w:multiLevelType w:val="multilevel"/>
    <w:tmpl w:val="157CA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642AD0"/>
    <w:multiLevelType w:val="hybridMultilevel"/>
    <w:tmpl w:val="320A324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76C58B8"/>
    <w:multiLevelType w:val="hybridMultilevel"/>
    <w:tmpl w:val="F988A34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7D655B8"/>
    <w:multiLevelType w:val="hybridMultilevel"/>
    <w:tmpl w:val="8596525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89B42D6"/>
    <w:multiLevelType w:val="hybridMultilevel"/>
    <w:tmpl w:val="AE3CA0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CAF37A8"/>
    <w:multiLevelType w:val="hybridMultilevel"/>
    <w:tmpl w:val="F196BC8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D4415BD"/>
    <w:multiLevelType w:val="hybridMultilevel"/>
    <w:tmpl w:val="336E850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0845B9C"/>
    <w:multiLevelType w:val="multilevel"/>
    <w:tmpl w:val="875C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2BC7781"/>
    <w:multiLevelType w:val="multilevel"/>
    <w:tmpl w:val="A7088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997BF7"/>
    <w:multiLevelType w:val="hybridMultilevel"/>
    <w:tmpl w:val="163A0C6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3BD6F21"/>
    <w:multiLevelType w:val="multilevel"/>
    <w:tmpl w:val="335C9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69386D"/>
    <w:multiLevelType w:val="hybridMultilevel"/>
    <w:tmpl w:val="CBCCC47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4A23371"/>
    <w:multiLevelType w:val="multilevel"/>
    <w:tmpl w:val="8814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6B63DF"/>
    <w:multiLevelType w:val="hybridMultilevel"/>
    <w:tmpl w:val="52A60B6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5F20820"/>
    <w:multiLevelType w:val="hybridMultilevel"/>
    <w:tmpl w:val="B2142D5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16DB7543"/>
    <w:multiLevelType w:val="hybridMultilevel"/>
    <w:tmpl w:val="C1C8C3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6F14677"/>
    <w:multiLevelType w:val="hybridMultilevel"/>
    <w:tmpl w:val="1182EC8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18577B6A"/>
    <w:multiLevelType w:val="multilevel"/>
    <w:tmpl w:val="E95C0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AAA1AA8"/>
    <w:multiLevelType w:val="hybridMultilevel"/>
    <w:tmpl w:val="E4669F4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B3D3A90"/>
    <w:multiLevelType w:val="hybridMultilevel"/>
    <w:tmpl w:val="E20EC0D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C9401DE"/>
    <w:multiLevelType w:val="multilevel"/>
    <w:tmpl w:val="9256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CDC500B"/>
    <w:multiLevelType w:val="hybridMultilevel"/>
    <w:tmpl w:val="E63E802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1CEC3F24"/>
    <w:multiLevelType w:val="hybridMultilevel"/>
    <w:tmpl w:val="0922BF0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1D1A188A"/>
    <w:multiLevelType w:val="multilevel"/>
    <w:tmpl w:val="4432C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F5E1639"/>
    <w:multiLevelType w:val="hybridMultilevel"/>
    <w:tmpl w:val="7C80AA4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1F9A0FEA"/>
    <w:multiLevelType w:val="hybridMultilevel"/>
    <w:tmpl w:val="8E503EF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1FA53BC5"/>
    <w:multiLevelType w:val="multilevel"/>
    <w:tmpl w:val="4984C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1E21344"/>
    <w:multiLevelType w:val="multilevel"/>
    <w:tmpl w:val="8982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228C208F"/>
    <w:multiLevelType w:val="multilevel"/>
    <w:tmpl w:val="668A3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2B95A10"/>
    <w:multiLevelType w:val="multilevel"/>
    <w:tmpl w:val="8774F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3BC232D"/>
    <w:multiLevelType w:val="multilevel"/>
    <w:tmpl w:val="8164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3D60845"/>
    <w:multiLevelType w:val="multilevel"/>
    <w:tmpl w:val="D358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45D4A4E"/>
    <w:multiLevelType w:val="hybridMultilevel"/>
    <w:tmpl w:val="AD06561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4DE236E"/>
    <w:multiLevelType w:val="hybridMultilevel"/>
    <w:tmpl w:val="F5FA0F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4E17945"/>
    <w:multiLevelType w:val="multilevel"/>
    <w:tmpl w:val="60E2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251711E1"/>
    <w:multiLevelType w:val="hybridMultilevel"/>
    <w:tmpl w:val="1C74E120"/>
    <w:lvl w:ilvl="0" w:tplc="1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9" w15:restartNumberingAfterBreak="0">
    <w:nsid w:val="270A6239"/>
    <w:multiLevelType w:val="multilevel"/>
    <w:tmpl w:val="D41CE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7F0648B"/>
    <w:multiLevelType w:val="multilevel"/>
    <w:tmpl w:val="E5B26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9AA152D"/>
    <w:multiLevelType w:val="multilevel"/>
    <w:tmpl w:val="49C8F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A096019"/>
    <w:multiLevelType w:val="hybridMultilevel"/>
    <w:tmpl w:val="E758CE0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2A7B62C8"/>
    <w:multiLevelType w:val="hybridMultilevel"/>
    <w:tmpl w:val="FB405B1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2B094165"/>
    <w:multiLevelType w:val="multilevel"/>
    <w:tmpl w:val="0C38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B4B2466"/>
    <w:multiLevelType w:val="multilevel"/>
    <w:tmpl w:val="1A404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D1D7CFC"/>
    <w:multiLevelType w:val="multilevel"/>
    <w:tmpl w:val="8774F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D5000D3"/>
    <w:multiLevelType w:val="multilevel"/>
    <w:tmpl w:val="8774F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E1C23E2"/>
    <w:multiLevelType w:val="multilevel"/>
    <w:tmpl w:val="8774F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FDA0205"/>
    <w:multiLevelType w:val="multilevel"/>
    <w:tmpl w:val="61CAD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3B20130"/>
    <w:multiLevelType w:val="hybridMultilevel"/>
    <w:tmpl w:val="8F64757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3BE4847"/>
    <w:multiLevelType w:val="hybridMultilevel"/>
    <w:tmpl w:val="CE1C9606"/>
    <w:lvl w:ilvl="0" w:tplc="265A9B42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33FD40C6"/>
    <w:multiLevelType w:val="hybridMultilevel"/>
    <w:tmpl w:val="365AA6E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43A577E"/>
    <w:multiLevelType w:val="hybridMultilevel"/>
    <w:tmpl w:val="9F0040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35720C0D"/>
    <w:multiLevelType w:val="hybridMultilevel"/>
    <w:tmpl w:val="E5B28D0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35C45DCF"/>
    <w:multiLevelType w:val="hybridMultilevel"/>
    <w:tmpl w:val="0EC6FFE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36965381"/>
    <w:multiLevelType w:val="multilevel"/>
    <w:tmpl w:val="A82E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6E527A3"/>
    <w:multiLevelType w:val="multilevel"/>
    <w:tmpl w:val="8FF05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72E14EC"/>
    <w:multiLevelType w:val="hybridMultilevel"/>
    <w:tmpl w:val="5CCC98C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38E9120D"/>
    <w:multiLevelType w:val="multilevel"/>
    <w:tmpl w:val="5922F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9720D17"/>
    <w:multiLevelType w:val="hybridMultilevel"/>
    <w:tmpl w:val="9710BA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3A2E2EB4"/>
    <w:multiLevelType w:val="hybridMultilevel"/>
    <w:tmpl w:val="DCCC084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3A5B6BDF"/>
    <w:multiLevelType w:val="hybridMultilevel"/>
    <w:tmpl w:val="3FEEEED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3B091384"/>
    <w:multiLevelType w:val="hybridMultilevel"/>
    <w:tmpl w:val="C902F83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3B154D4D"/>
    <w:multiLevelType w:val="multilevel"/>
    <w:tmpl w:val="715C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3DC55C68"/>
    <w:multiLevelType w:val="hybridMultilevel"/>
    <w:tmpl w:val="9C389B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3E283EB7"/>
    <w:multiLevelType w:val="hybridMultilevel"/>
    <w:tmpl w:val="59EABA2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3E2D74AA"/>
    <w:multiLevelType w:val="multilevel"/>
    <w:tmpl w:val="FAD42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E7978EA"/>
    <w:multiLevelType w:val="multilevel"/>
    <w:tmpl w:val="07A4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EF04C72"/>
    <w:multiLevelType w:val="hybridMultilevel"/>
    <w:tmpl w:val="E11EE9C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3FE87366"/>
    <w:multiLevelType w:val="multilevel"/>
    <w:tmpl w:val="DBF86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0D3188B"/>
    <w:multiLevelType w:val="multilevel"/>
    <w:tmpl w:val="8694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4182585C"/>
    <w:multiLevelType w:val="multilevel"/>
    <w:tmpl w:val="115E9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2730B01"/>
    <w:multiLevelType w:val="hybridMultilevel"/>
    <w:tmpl w:val="C954137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432F2191"/>
    <w:multiLevelType w:val="hybridMultilevel"/>
    <w:tmpl w:val="F0DA8C8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454F1848"/>
    <w:multiLevelType w:val="hybridMultilevel"/>
    <w:tmpl w:val="5136140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45574F26"/>
    <w:multiLevelType w:val="hybridMultilevel"/>
    <w:tmpl w:val="50A2DF3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47DB6740"/>
    <w:multiLevelType w:val="multilevel"/>
    <w:tmpl w:val="A8E60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94F2B89"/>
    <w:multiLevelType w:val="multilevel"/>
    <w:tmpl w:val="A85A1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A3C2C5A"/>
    <w:multiLevelType w:val="hybridMultilevel"/>
    <w:tmpl w:val="48C2932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4AFF55C8"/>
    <w:multiLevelType w:val="hybridMultilevel"/>
    <w:tmpl w:val="375AF0B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4B8872A3"/>
    <w:multiLevelType w:val="multilevel"/>
    <w:tmpl w:val="5D700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BB51E0F"/>
    <w:multiLevelType w:val="multilevel"/>
    <w:tmpl w:val="D30CF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CE9476F"/>
    <w:multiLevelType w:val="multilevel"/>
    <w:tmpl w:val="57BAD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ECD4744"/>
    <w:multiLevelType w:val="hybridMultilevel"/>
    <w:tmpl w:val="7F1A7BD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4F4E35FB"/>
    <w:multiLevelType w:val="hybridMultilevel"/>
    <w:tmpl w:val="3A900C6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4F732A17"/>
    <w:multiLevelType w:val="multilevel"/>
    <w:tmpl w:val="F8C08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4F8C7176"/>
    <w:multiLevelType w:val="hybridMultilevel"/>
    <w:tmpl w:val="0128C5E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4FCE5A18"/>
    <w:multiLevelType w:val="hybridMultilevel"/>
    <w:tmpl w:val="4B38202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519A5511"/>
    <w:multiLevelType w:val="hybridMultilevel"/>
    <w:tmpl w:val="81C62A3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519C1B5E"/>
    <w:multiLevelType w:val="hybridMultilevel"/>
    <w:tmpl w:val="4BECF05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1" w15:restartNumberingAfterBreak="0">
    <w:nsid w:val="519D3194"/>
    <w:multiLevelType w:val="multilevel"/>
    <w:tmpl w:val="56DE0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1EE4F1D"/>
    <w:multiLevelType w:val="hybridMultilevel"/>
    <w:tmpl w:val="EC4CB39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520A069D"/>
    <w:multiLevelType w:val="hybridMultilevel"/>
    <w:tmpl w:val="E5F0B84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528508CB"/>
    <w:multiLevelType w:val="multilevel"/>
    <w:tmpl w:val="FDA06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29B587D"/>
    <w:multiLevelType w:val="multilevel"/>
    <w:tmpl w:val="EAC2C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6042DC5"/>
    <w:multiLevelType w:val="hybridMultilevel"/>
    <w:tmpl w:val="53D8EC8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56D3269C"/>
    <w:multiLevelType w:val="multilevel"/>
    <w:tmpl w:val="C4FED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80924E0"/>
    <w:multiLevelType w:val="hybridMultilevel"/>
    <w:tmpl w:val="DB3402B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596D713F"/>
    <w:multiLevelType w:val="hybridMultilevel"/>
    <w:tmpl w:val="73C273D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5A4E25A8"/>
    <w:multiLevelType w:val="hybridMultilevel"/>
    <w:tmpl w:val="1FD8FDC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5AA8305D"/>
    <w:multiLevelType w:val="multilevel"/>
    <w:tmpl w:val="4D809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B7561A6"/>
    <w:multiLevelType w:val="multilevel"/>
    <w:tmpl w:val="AB901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5C6B3967"/>
    <w:multiLevelType w:val="hybridMultilevel"/>
    <w:tmpl w:val="AB1029E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5D247095"/>
    <w:multiLevelType w:val="multilevel"/>
    <w:tmpl w:val="822C7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D4A303C"/>
    <w:multiLevelType w:val="multilevel"/>
    <w:tmpl w:val="719A9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F31246C"/>
    <w:multiLevelType w:val="hybridMultilevel"/>
    <w:tmpl w:val="0DCCCB9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5FD23AF7"/>
    <w:multiLevelType w:val="multilevel"/>
    <w:tmpl w:val="A6B85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11C389E"/>
    <w:multiLevelType w:val="multilevel"/>
    <w:tmpl w:val="AB6E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3A32CAC"/>
    <w:multiLevelType w:val="multilevel"/>
    <w:tmpl w:val="F8A45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3B028E2"/>
    <w:multiLevelType w:val="multilevel"/>
    <w:tmpl w:val="30BE3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3E75960"/>
    <w:multiLevelType w:val="multilevel"/>
    <w:tmpl w:val="F9280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6A45C91"/>
    <w:multiLevelType w:val="hybridMultilevel"/>
    <w:tmpl w:val="BBC612D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683802D5"/>
    <w:multiLevelType w:val="hybridMultilevel"/>
    <w:tmpl w:val="B0A2D02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68DB783C"/>
    <w:multiLevelType w:val="hybridMultilevel"/>
    <w:tmpl w:val="CADC082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695B24A3"/>
    <w:multiLevelType w:val="hybridMultilevel"/>
    <w:tmpl w:val="DCC64C8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69B1775F"/>
    <w:multiLevelType w:val="hybridMultilevel"/>
    <w:tmpl w:val="9B2688C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6B364D14"/>
    <w:multiLevelType w:val="hybridMultilevel"/>
    <w:tmpl w:val="6250355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6B4E4AD7"/>
    <w:multiLevelType w:val="multilevel"/>
    <w:tmpl w:val="A6325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B880CD3"/>
    <w:multiLevelType w:val="multilevel"/>
    <w:tmpl w:val="55564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6DA479A8"/>
    <w:multiLevelType w:val="multilevel"/>
    <w:tmpl w:val="CCA43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6F26653D"/>
    <w:multiLevelType w:val="hybridMultilevel"/>
    <w:tmpl w:val="563C952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6FFA155F"/>
    <w:multiLevelType w:val="hybridMultilevel"/>
    <w:tmpl w:val="3546111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70471DE6"/>
    <w:multiLevelType w:val="hybridMultilevel"/>
    <w:tmpl w:val="8EF02706"/>
    <w:lvl w:ilvl="0" w:tplc="1009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134" w15:restartNumberingAfterBreak="0">
    <w:nsid w:val="70F82B44"/>
    <w:multiLevelType w:val="multilevel"/>
    <w:tmpl w:val="36CE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1B904A1"/>
    <w:multiLevelType w:val="hybridMultilevel"/>
    <w:tmpl w:val="876A758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71F04D57"/>
    <w:multiLevelType w:val="hybridMultilevel"/>
    <w:tmpl w:val="B010020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74082174"/>
    <w:multiLevelType w:val="multilevel"/>
    <w:tmpl w:val="3376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7456635D"/>
    <w:multiLevelType w:val="hybridMultilevel"/>
    <w:tmpl w:val="6F544AA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74E0041C"/>
    <w:multiLevelType w:val="multilevel"/>
    <w:tmpl w:val="9B046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63053AB"/>
    <w:multiLevelType w:val="hybridMultilevel"/>
    <w:tmpl w:val="F83A68E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77152E11"/>
    <w:multiLevelType w:val="multilevel"/>
    <w:tmpl w:val="12FE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8936414"/>
    <w:multiLevelType w:val="hybridMultilevel"/>
    <w:tmpl w:val="3D68403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7AAA191C"/>
    <w:multiLevelType w:val="multilevel"/>
    <w:tmpl w:val="D930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7CA758FF"/>
    <w:multiLevelType w:val="multilevel"/>
    <w:tmpl w:val="DDFA5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DE4609A"/>
    <w:multiLevelType w:val="hybridMultilevel"/>
    <w:tmpl w:val="8C50570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7E9855C3"/>
    <w:multiLevelType w:val="multilevel"/>
    <w:tmpl w:val="E77C2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F1E718C"/>
    <w:multiLevelType w:val="hybridMultilevel"/>
    <w:tmpl w:val="C4B6351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7774041">
    <w:abstractNumId w:val="0"/>
  </w:num>
  <w:num w:numId="2" w16cid:durableId="1834560301">
    <w:abstractNumId w:val="1"/>
  </w:num>
  <w:num w:numId="3" w16cid:durableId="1243176223">
    <w:abstractNumId w:val="2"/>
  </w:num>
  <w:num w:numId="4" w16cid:durableId="700058393">
    <w:abstractNumId w:val="3"/>
  </w:num>
  <w:num w:numId="5" w16cid:durableId="2078627580">
    <w:abstractNumId w:val="4"/>
  </w:num>
  <w:num w:numId="6" w16cid:durableId="1393384589">
    <w:abstractNumId w:val="113"/>
  </w:num>
  <w:num w:numId="7" w16cid:durableId="548609401">
    <w:abstractNumId w:val="125"/>
  </w:num>
  <w:num w:numId="8" w16cid:durableId="1391882294">
    <w:abstractNumId w:val="27"/>
  </w:num>
  <w:num w:numId="9" w16cid:durableId="198469045">
    <w:abstractNumId w:val="53"/>
  </w:num>
  <w:num w:numId="10" w16cid:durableId="775295519">
    <w:abstractNumId w:val="144"/>
  </w:num>
  <w:num w:numId="11" w16cid:durableId="325280210">
    <w:abstractNumId w:val="93"/>
  </w:num>
  <w:num w:numId="12" w16cid:durableId="592981771">
    <w:abstractNumId w:val="21"/>
  </w:num>
  <w:num w:numId="13" w16cid:durableId="363217012">
    <w:abstractNumId w:val="118"/>
  </w:num>
  <w:num w:numId="14" w16cid:durableId="909342513">
    <w:abstractNumId w:val="33"/>
  </w:num>
  <w:num w:numId="15" w16cid:durableId="59981131">
    <w:abstractNumId w:val="101"/>
  </w:num>
  <w:num w:numId="16" w16cid:durableId="153302397">
    <w:abstractNumId w:val="30"/>
  </w:num>
  <w:num w:numId="17" w16cid:durableId="1695767338">
    <w:abstractNumId w:val="41"/>
  </w:num>
  <w:num w:numId="18" w16cid:durableId="1311397172">
    <w:abstractNumId w:val="74"/>
  </w:num>
  <w:num w:numId="19" w16cid:durableId="1480347032">
    <w:abstractNumId w:val="140"/>
  </w:num>
  <w:num w:numId="20" w16cid:durableId="1471829052">
    <w:abstractNumId w:val="102"/>
  </w:num>
  <w:num w:numId="21" w16cid:durableId="694967554">
    <w:abstractNumId w:val="130"/>
  </w:num>
  <w:num w:numId="22" w16cid:durableId="244726396">
    <w:abstractNumId w:val="20"/>
  </w:num>
  <w:num w:numId="23" w16cid:durableId="429787162">
    <w:abstractNumId w:val="23"/>
  </w:num>
  <w:num w:numId="24" w16cid:durableId="142083854">
    <w:abstractNumId w:val="143"/>
  </w:num>
  <w:num w:numId="25" w16cid:durableId="536508882">
    <w:abstractNumId w:val="80"/>
  </w:num>
  <w:num w:numId="26" w16cid:durableId="2023167965">
    <w:abstractNumId w:val="115"/>
  </w:num>
  <w:num w:numId="27" w16cid:durableId="74982299">
    <w:abstractNumId w:val="137"/>
  </w:num>
  <w:num w:numId="28" w16cid:durableId="1749040901">
    <w:abstractNumId w:val="81"/>
  </w:num>
  <w:num w:numId="29" w16cid:durableId="92092989">
    <w:abstractNumId w:val="82"/>
  </w:num>
  <w:num w:numId="30" w16cid:durableId="1278490901">
    <w:abstractNumId w:val="6"/>
  </w:num>
  <w:num w:numId="31" w16cid:durableId="57753018">
    <w:abstractNumId w:val="55"/>
  </w:num>
  <w:num w:numId="32" w16cid:durableId="363140807">
    <w:abstractNumId w:val="96"/>
  </w:num>
  <w:num w:numId="33" w16cid:durableId="448401462">
    <w:abstractNumId w:val="40"/>
  </w:num>
  <w:num w:numId="34" w16cid:durableId="657268530">
    <w:abstractNumId w:val="129"/>
  </w:num>
  <w:num w:numId="35" w16cid:durableId="1414815579">
    <w:abstractNumId w:val="49"/>
  </w:num>
  <w:num w:numId="36" w16cid:durableId="252128994">
    <w:abstractNumId w:val="47"/>
  </w:num>
  <w:num w:numId="37" w16cid:durableId="1795558569">
    <w:abstractNumId w:val="112"/>
  </w:num>
  <w:num w:numId="38" w16cid:durableId="208959840">
    <w:abstractNumId w:val="36"/>
  </w:num>
  <w:num w:numId="39" w16cid:durableId="740562555">
    <w:abstractNumId w:val="66"/>
  </w:num>
  <w:num w:numId="40" w16cid:durableId="785663558">
    <w:abstractNumId w:val="120"/>
  </w:num>
  <w:num w:numId="41" w16cid:durableId="1243491534">
    <w:abstractNumId w:val="134"/>
  </w:num>
  <w:num w:numId="42" w16cid:durableId="825173876">
    <w:abstractNumId w:val="110"/>
  </w:num>
  <w:num w:numId="43" w16cid:durableId="1265771071">
    <w:abstractNumId w:val="142"/>
  </w:num>
  <w:num w:numId="44" w16cid:durableId="1301305355">
    <w:abstractNumId w:val="138"/>
  </w:num>
  <w:num w:numId="45" w16cid:durableId="504981937">
    <w:abstractNumId w:val="17"/>
  </w:num>
  <w:num w:numId="46" w16cid:durableId="1359701890">
    <w:abstractNumId w:val="107"/>
  </w:num>
  <w:num w:numId="47" w16cid:durableId="701981526">
    <w:abstractNumId w:val="92"/>
  </w:num>
  <w:num w:numId="48" w16cid:durableId="1800025483">
    <w:abstractNumId w:val="98"/>
  </w:num>
  <w:num w:numId="49" w16cid:durableId="229653043">
    <w:abstractNumId w:val="122"/>
  </w:num>
  <w:num w:numId="50" w16cid:durableId="315885431">
    <w:abstractNumId w:val="11"/>
  </w:num>
  <w:num w:numId="51" w16cid:durableId="2135441073">
    <w:abstractNumId w:val="103"/>
  </w:num>
  <w:num w:numId="52" w16cid:durableId="739787409">
    <w:abstractNumId w:val="145"/>
  </w:num>
  <w:num w:numId="53" w16cid:durableId="210000334">
    <w:abstractNumId w:val="9"/>
  </w:num>
  <w:num w:numId="54" w16cid:durableId="1988168927">
    <w:abstractNumId w:val="126"/>
  </w:num>
  <w:num w:numId="55" w16cid:durableId="22177196">
    <w:abstractNumId w:val="60"/>
  </w:num>
  <w:num w:numId="56" w16cid:durableId="1785885155">
    <w:abstractNumId w:val="124"/>
  </w:num>
  <w:num w:numId="57" w16cid:durableId="797911958">
    <w:abstractNumId w:val="89"/>
  </w:num>
  <w:num w:numId="58" w16cid:durableId="1362323040">
    <w:abstractNumId w:val="73"/>
  </w:num>
  <w:num w:numId="59" w16cid:durableId="935670397">
    <w:abstractNumId w:val="63"/>
  </w:num>
  <w:num w:numId="60" w16cid:durableId="1011178802">
    <w:abstractNumId w:val="18"/>
  </w:num>
  <w:num w:numId="61" w16cid:durableId="1710841767">
    <w:abstractNumId w:val="83"/>
  </w:num>
  <w:num w:numId="62" w16cid:durableId="2069496000">
    <w:abstractNumId w:val="12"/>
  </w:num>
  <w:num w:numId="63" w16cid:durableId="1183323781">
    <w:abstractNumId w:val="31"/>
  </w:num>
  <w:num w:numId="64" w16cid:durableId="1217929451">
    <w:abstractNumId w:val="28"/>
  </w:num>
  <w:num w:numId="65" w16cid:durableId="1959069881">
    <w:abstractNumId w:val="78"/>
  </w:num>
  <w:num w:numId="66" w16cid:durableId="983198549">
    <w:abstractNumId w:val="116"/>
  </w:num>
  <w:num w:numId="67" w16cid:durableId="702439854">
    <w:abstractNumId w:val="26"/>
  </w:num>
  <w:num w:numId="68" w16cid:durableId="926426050">
    <w:abstractNumId w:val="7"/>
  </w:num>
  <w:num w:numId="69" w16cid:durableId="1399136842">
    <w:abstractNumId w:val="70"/>
  </w:num>
  <w:num w:numId="70" w16cid:durableId="1332221390">
    <w:abstractNumId w:val="104"/>
  </w:num>
  <w:num w:numId="71" w16cid:durableId="411437354">
    <w:abstractNumId w:val="95"/>
  </w:num>
  <w:num w:numId="72" w16cid:durableId="665787108">
    <w:abstractNumId w:val="85"/>
  </w:num>
  <w:num w:numId="73" w16cid:durableId="464081242">
    <w:abstractNumId w:val="57"/>
  </w:num>
  <w:num w:numId="74" w16cid:durableId="1904489077">
    <w:abstractNumId w:val="42"/>
  </w:num>
  <w:num w:numId="75" w16cid:durableId="1627276445">
    <w:abstractNumId w:val="58"/>
  </w:num>
  <w:num w:numId="76" w16cid:durableId="1642660414">
    <w:abstractNumId w:val="56"/>
  </w:num>
  <w:num w:numId="77" w16cid:durableId="1677614851">
    <w:abstractNumId w:val="94"/>
  </w:num>
  <w:num w:numId="78" w16cid:durableId="1449426527">
    <w:abstractNumId w:val="121"/>
  </w:num>
  <w:num w:numId="79" w16cid:durableId="1919635154">
    <w:abstractNumId w:val="117"/>
  </w:num>
  <w:num w:numId="80" w16cid:durableId="136728696">
    <w:abstractNumId w:val="69"/>
  </w:num>
  <w:num w:numId="81" w16cid:durableId="502476903">
    <w:abstractNumId w:val="32"/>
  </w:num>
  <w:num w:numId="82" w16cid:durableId="1102603112">
    <w:abstractNumId w:val="99"/>
  </w:num>
  <w:num w:numId="83" w16cid:durableId="358314474">
    <w:abstractNumId w:val="123"/>
  </w:num>
  <w:num w:numId="84" w16cid:durableId="100535056">
    <w:abstractNumId w:val="48"/>
  </w:num>
  <w:num w:numId="85" w16cid:durableId="1181431395">
    <w:abstractNumId w:val="71"/>
  </w:num>
  <w:num w:numId="86" w16cid:durableId="1297225318">
    <w:abstractNumId w:val="147"/>
  </w:num>
  <w:num w:numId="87" w16cid:durableId="303588732">
    <w:abstractNumId w:val="46"/>
  </w:num>
  <w:num w:numId="88" w16cid:durableId="316884585">
    <w:abstractNumId w:val="135"/>
  </w:num>
  <w:num w:numId="89" w16cid:durableId="1922257541">
    <w:abstractNumId w:val="14"/>
  </w:num>
  <w:num w:numId="90" w16cid:durableId="1496259743">
    <w:abstractNumId w:val="86"/>
  </w:num>
  <w:num w:numId="91" w16cid:durableId="2077702526">
    <w:abstractNumId w:val="10"/>
  </w:num>
  <w:num w:numId="92" w16cid:durableId="359167087">
    <w:abstractNumId w:val="34"/>
  </w:num>
  <w:num w:numId="93" w16cid:durableId="278992778">
    <w:abstractNumId w:val="76"/>
  </w:num>
  <w:num w:numId="94" w16cid:durableId="1708141160">
    <w:abstractNumId w:val="39"/>
  </w:num>
  <w:num w:numId="95" w16cid:durableId="376786067">
    <w:abstractNumId w:val="25"/>
  </w:num>
  <w:num w:numId="96" w16cid:durableId="1188789878">
    <w:abstractNumId w:val="75"/>
  </w:num>
  <w:num w:numId="97" w16cid:durableId="2175306">
    <w:abstractNumId w:val="22"/>
  </w:num>
  <w:num w:numId="98" w16cid:durableId="1801460742">
    <w:abstractNumId w:val="141"/>
  </w:num>
  <w:num w:numId="99" w16cid:durableId="775179778">
    <w:abstractNumId w:val="108"/>
  </w:num>
  <w:num w:numId="100" w16cid:durableId="218981297">
    <w:abstractNumId w:val="106"/>
  </w:num>
  <w:num w:numId="101" w16cid:durableId="2105419218">
    <w:abstractNumId w:val="38"/>
  </w:num>
  <w:num w:numId="102" w16cid:durableId="1025404694">
    <w:abstractNumId w:val="136"/>
  </w:num>
  <w:num w:numId="103" w16cid:durableId="509418500">
    <w:abstractNumId w:val="132"/>
  </w:num>
  <w:num w:numId="104" w16cid:durableId="1706441903">
    <w:abstractNumId w:val="64"/>
  </w:num>
  <w:num w:numId="105" w16cid:durableId="2081169540">
    <w:abstractNumId w:val="24"/>
  </w:num>
  <w:num w:numId="106" w16cid:durableId="901137734">
    <w:abstractNumId w:val="111"/>
  </w:num>
  <w:num w:numId="107" w16cid:durableId="1708412792">
    <w:abstractNumId w:val="15"/>
  </w:num>
  <w:num w:numId="108" w16cid:durableId="196622669">
    <w:abstractNumId w:val="51"/>
  </w:num>
  <w:num w:numId="109" w16cid:durableId="1343625927">
    <w:abstractNumId w:val="91"/>
  </w:num>
  <w:num w:numId="110" w16cid:durableId="744186516">
    <w:abstractNumId w:val="35"/>
  </w:num>
  <w:num w:numId="111" w16cid:durableId="464737588">
    <w:abstractNumId w:val="5"/>
  </w:num>
  <w:num w:numId="112" w16cid:durableId="83456400">
    <w:abstractNumId w:val="133"/>
  </w:num>
  <w:num w:numId="113" w16cid:durableId="1197112377">
    <w:abstractNumId w:val="109"/>
  </w:num>
  <w:num w:numId="114" w16cid:durableId="1870140152">
    <w:abstractNumId w:val="119"/>
  </w:num>
  <w:num w:numId="115" w16cid:durableId="1639341448">
    <w:abstractNumId w:val="105"/>
  </w:num>
  <w:num w:numId="116" w16cid:durableId="17044192">
    <w:abstractNumId w:val="88"/>
  </w:num>
  <w:num w:numId="117" w16cid:durableId="371537132">
    <w:abstractNumId w:val="139"/>
  </w:num>
  <w:num w:numId="118" w16cid:durableId="1171600047">
    <w:abstractNumId w:val="67"/>
  </w:num>
  <w:num w:numId="119" w16cid:durableId="1761638779">
    <w:abstractNumId w:val="84"/>
  </w:num>
  <w:num w:numId="120" w16cid:durableId="1346781785">
    <w:abstractNumId w:val="77"/>
  </w:num>
  <w:num w:numId="121" w16cid:durableId="1565721530">
    <w:abstractNumId w:val="13"/>
  </w:num>
  <w:num w:numId="122" w16cid:durableId="2047488579">
    <w:abstractNumId w:val="50"/>
  </w:num>
  <w:num w:numId="123" w16cid:durableId="167908330">
    <w:abstractNumId w:val="146"/>
  </w:num>
  <w:num w:numId="124" w16cid:durableId="261032809">
    <w:abstractNumId w:val="54"/>
  </w:num>
  <w:num w:numId="125" w16cid:durableId="123474506">
    <w:abstractNumId w:val="90"/>
  </w:num>
  <w:num w:numId="126" w16cid:durableId="734208742">
    <w:abstractNumId w:val="16"/>
  </w:num>
  <w:num w:numId="127" w16cid:durableId="562452109">
    <w:abstractNumId w:val="72"/>
  </w:num>
  <w:num w:numId="128" w16cid:durableId="1920479345">
    <w:abstractNumId w:val="128"/>
  </w:num>
  <w:num w:numId="129" w16cid:durableId="1769306320">
    <w:abstractNumId w:val="19"/>
  </w:num>
  <w:num w:numId="130" w16cid:durableId="1132137346">
    <w:abstractNumId w:val="59"/>
  </w:num>
  <w:num w:numId="131" w16cid:durableId="1343046885">
    <w:abstractNumId w:val="87"/>
  </w:num>
  <w:num w:numId="132" w16cid:durableId="524176684">
    <w:abstractNumId w:val="44"/>
  </w:num>
  <w:num w:numId="133" w16cid:durableId="1403287566">
    <w:abstractNumId w:val="61"/>
  </w:num>
  <w:num w:numId="134" w16cid:durableId="652028785">
    <w:abstractNumId w:val="43"/>
  </w:num>
  <w:num w:numId="135" w16cid:durableId="816336037">
    <w:abstractNumId w:val="37"/>
  </w:num>
  <w:num w:numId="136" w16cid:durableId="803083522">
    <w:abstractNumId w:val="62"/>
  </w:num>
  <w:num w:numId="137" w16cid:durableId="1264536321">
    <w:abstractNumId w:val="45"/>
  </w:num>
  <w:num w:numId="138" w16cid:durableId="1865947336">
    <w:abstractNumId w:val="131"/>
  </w:num>
  <w:num w:numId="139" w16cid:durableId="1233351366">
    <w:abstractNumId w:val="127"/>
  </w:num>
  <w:num w:numId="140" w16cid:durableId="1842425382">
    <w:abstractNumId w:val="52"/>
  </w:num>
  <w:num w:numId="141" w16cid:durableId="1543207567">
    <w:abstractNumId w:val="8"/>
  </w:num>
  <w:num w:numId="142" w16cid:durableId="1447115037">
    <w:abstractNumId w:val="97"/>
  </w:num>
  <w:num w:numId="143" w16cid:durableId="460029007">
    <w:abstractNumId w:val="65"/>
  </w:num>
  <w:num w:numId="144" w16cid:durableId="456070208">
    <w:abstractNumId w:val="29"/>
  </w:num>
  <w:num w:numId="145" w16cid:durableId="1510875366">
    <w:abstractNumId w:val="100"/>
  </w:num>
  <w:num w:numId="146" w16cid:durableId="226571134">
    <w:abstractNumId w:val="68"/>
  </w:num>
  <w:num w:numId="147" w16cid:durableId="1551261243">
    <w:abstractNumId w:val="79"/>
  </w:num>
  <w:num w:numId="148" w16cid:durableId="441924395">
    <w:abstractNumId w:val="1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23B"/>
    <w:rsid w:val="000052BB"/>
    <w:rsid w:val="00006B1C"/>
    <w:rsid w:val="00012696"/>
    <w:rsid w:val="00016AA8"/>
    <w:rsid w:val="00016C21"/>
    <w:rsid w:val="0002367F"/>
    <w:rsid w:val="00035248"/>
    <w:rsid w:val="00042532"/>
    <w:rsid w:val="00043AA5"/>
    <w:rsid w:val="000451DD"/>
    <w:rsid w:val="00086D6D"/>
    <w:rsid w:val="000A26B3"/>
    <w:rsid w:val="000B55BF"/>
    <w:rsid w:val="000B633E"/>
    <w:rsid w:val="000E1878"/>
    <w:rsid w:val="000E468C"/>
    <w:rsid w:val="000E54EF"/>
    <w:rsid w:val="000F5D49"/>
    <w:rsid w:val="00127244"/>
    <w:rsid w:val="001366FF"/>
    <w:rsid w:val="00137DD4"/>
    <w:rsid w:val="00161B7C"/>
    <w:rsid w:val="00177D6C"/>
    <w:rsid w:val="00181032"/>
    <w:rsid w:val="00182982"/>
    <w:rsid w:val="001927BF"/>
    <w:rsid w:val="001A5215"/>
    <w:rsid w:val="001C5D5B"/>
    <w:rsid w:val="001F6A08"/>
    <w:rsid w:val="00204D67"/>
    <w:rsid w:val="002173DE"/>
    <w:rsid w:val="0022164D"/>
    <w:rsid w:val="002242B5"/>
    <w:rsid w:val="002359ED"/>
    <w:rsid w:val="00243168"/>
    <w:rsid w:val="002562EF"/>
    <w:rsid w:val="00260AC0"/>
    <w:rsid w:val="00277E15"/>
    <w:rsid w:val="00280DD7"/>
    <w:rsid w:val="002D0917"/>
    <w:rsid w:val="002E765C"/>
    <w:rsid w:val="002F11D1"/>
    <w:rsid w:val="00303445"/>
    <w:rsid w:val="00306800"/>
    <w:rsid w:val="003240C5"/>
    <w:rsid w:val="003364E3"/>
    <w:rsid w:val="00341EB7"/>
    <w:rsid w:val="0034338A"/>
    <w:rsid w:val="00357057"/>
    <w:rsid w:val="00367508"/>
    <w:rsid w:val="00390B5E"/>
    <w:rsid w:val="00391565"/>
    <w:rsid w:val="003C2985"/>
    <w:rsid w:val="003D16B2"/>
    <w:rsid w:val="003D4E46"/>
    <w:rsid w:val="003D55C7"/>
    <w:rsid w:val="003E0BCF"/>
    <w:rsid w:val="00413EDA"/>
    <w:rsid w:val="00413F2B"/>
    <w:rsid w:val="00430D22"/>
    <w:rsid w:val="0043385E"/>
    <w:rsid w:val="004428C0"/>
    <w:rsid w:val="00444709"/>
    <w:rsid w:val="0044577A"/>
    <w:rsid w:val="004726B8"/>
    <w:rsid w:val="0048582C"/>
    <w:rsid w:val="004914FE"/>
    <w:rsid w:val="004A4648"/>
    <w:rsid w:val="004B6EAE"/>
    <w:rsid w:val="004C1783"/>
    <w:rsid w:val="004D2E91"/>
    <w:rsid w:val="004E11EC"/>
    <w:rsid w:val="00515602"/>
    <w:rsid w:val="005244EA"/>
    <w:rsid w:val="00564BF1"/>
    <w:rsid w:val="00572B23"/>
    <w:rsid w:val="005752A0"/>
    <w:rsid w:val="005814D3"/>
    <w:rsid w:val="005858F7"/>
    <w:rsid w:val="005859FD"/>
    <w:rsid w:val="005A10BB"/>
    <w:rsid w:val="005B247A"/>
    <w:rsid w:val="005E6FB8"/>
    <w:rsid w:val="0060487B"/>
    <w:rsid w:val="00610F6D"/>
    <w:rsid w:val="00627D2C"/>
    <w:rsid w:val="00632F23"/>
    <w:rsid w:val="00641B9F"/>
    <w:rsid w:val="00641E53"/>
    <w:rsid w:val="00644ACC"/>
    <w:rsid w:val="00650496"/>
    <w:rsid w:val="00676709"/>
    <w:rsid w:val="0068679A"/>
    <w:rsid w:val="006A033B"/>
    <w:rsid w:val="006A59B6"/>
    <w:rsid w:val="006B3708"/>
    <w:rsid w:val="006C11A2"/>
    <w:rsid w:val="006C3D15"/>
    <w:rsid w:val="006C629F"/>
    <w:rsid w:val="006C69DF"/>
    <w:rsid w:val="006D7967"/>
    <w:rsid w:val="006E68F4"/>
    <w:rsid w:val="006E6F89"/>
    <w:rsid w:val="00710C13"/>
    <w:rsid w:val="00715C97"/>
    <w:rsid w:val="00723585"/>
    <w:rsid w:val="00744A75"/>
    <w:rsid w:val="00755693"/>
    <w:rsid w:val="00794353"/>
    <w:rsid w:val="00795EFA"/>
    <w:rsid w:val="007C4B31"/>
    <w:rsid w:val="007C65E1"/>
    <w:rsid w:val="007C7468"/>
    <w:rsid w:val="007D06E2"/>
    <w:rsid w:val="007D7736"/>
    <w:rsid w:val="007E18AC"/>
    <w:rsid w:val="007E1FAD"/>
    <w:rsid w:val="007E46F3"/>
    <w:rsid w:val="007F54D8"/>
    <w:rsid w:val="00821514"/>
    <w:rsid w:val="00840ED2"/>
    <w:rsid w:val="008458EF"/>
    <w:rsid w:val="00847CF9"/>
    <w:rsid w:val="008561E1"/>
    <w:rsid w:val="00857DA6"/>
    <w:rsid w:val="008656B7"/>
    <w:rsid w:val="00866611"/>
    <w:rsid w:val="00884831"/>
    <w:rsid w:val="008956EF"/>
    <w:rsid w:val="008C2012"/>
    <w:rsid w:val="008D37AE"/>
    <w:rsid w:val="008E072F"/>
    <w:rsid w:val="008E3B38"/>
    <w:rsid w:val="008F1EBB"/>
    <w:rsid w:val="008F5C0C"/>
    <w:rsid w:val="008F6DB6"/>
    <w:rsid w:val="00903FAA"/>
    <w:rsid w:val="00920360"/>
    <w:rsid w:val="00942087"/>
    <w:rsid w:val="0094432E"/>
    <w:rsid w:val="0095315E"/>
    <w:rsid w:val="00953E12"/>
    <w:rsid w:val="009706B5"/>
    <w:rsid w:val="00975D77"/>
    <w:rsid w:val="009C5DA9"/>
    <w:rsid w:val="009E5038"/>
    <w:rsid w:val="009F142A"/>
    <w:rsid w:val="009F4969"/>
    <w:rsid w:val="00A03DB4"/>
    <w:rsid w:val="00A17823"/>
    <w:rsid w:val="00A24C20"/>
    <w:rsid w:val="00A43961"/>
    <w:rsid w:val="00A61A89"/>
    <w:rsid w:val="00A65F60"/>
    <w:rsid w:val="00A6726C"/>
    <w:rsid w:val="00A854BB"/>
    <w:rsid w:val="00A8634C"/>
    <w:rsid w:val="00A945DF"/>
    <w:rsid w:val="00A94786"/>
    <w:rsid w:val="00AA1444"/>
    <w:rsid w:val="00AA2CA0"/>
    <w:rsid w:val="00AA47FD"/>
    <w:rsid w:val="00AD24FE"/>
    <w:rsid w:val="00AD37C1"/>
    <w:rsid w:val="00AE3E47"/>
    <w:rsid w:val="00AF56BC"/>
    <w:rsid w:val="00B066FB"/>
    <w:rsid w:val="00B0723B"/>
    <w:rsid w:val="00B14FD7"/>
    <w:rsid w:val="00B20E75"/>
    <w:rsid w:val="00B26571"/>
    <w:rsid w:val="00B267B8"/>
    <w:rsid w:val="00B27DAE"/>
    <w:rsid w:val="00B51585"/>
    <w:rsid w:val="00B52B9B"/>
    <w:rsid w:val="00B53289"/>
    <w:rsid w:val="00B568C5"/>
    <w:rsid w:val="00B62689"/>
    <w:rsid w:val="00B82CAA"/>
    <w:rsid w:val="00BA551A"/>
    <w:rsid w:val="00BB0F4A"/>
    <w:rsid w:val="00BB6542"/>
    <w:rsid w:val="00BB773D"/>
    <w:rsid w:val="00BC590B"/>
    <w:rsid w:val="00BC7B08"/>
    <w:rsid w:val="00BD0BDE"/>
    <w:rsid w:val="00BD39F4"/>
    <w:rsid w:val="00BD5A1B"/>
    <w:rsid w:val="00C149BD"/>
    <w:rsid w:val="00C24AE3"/>
    <w:rsid w:val="00C454F4"/>
    <w:rsid w:val="00C82D57"/>
    <w:rsid w:val="00CD3CB2"/>
    <w:rsid w:val="00CD4987"/>
    <w:rsid w:val="00CD51D3"/>
    <w:rsid w:val="00CE35CE"/>
    <w:rsid w:val="00CE3C8C"/>
    <w:rsid w:val="00CE48F6"/>
    <w:rsid w:val="00CE706C"/>
    <w:rsid w:val="00CE7683"/>
    <w:rsid w:val="00D109B6"/>
    <w:rsid w:val="00D1347F"/>
    <w:rsid w:val="00D14383"/>
    <w:rsid w:val="00D20649"/>
    <w:rsid w:val="00D45A49"/>
    <w:rsid w:val="00D467EF"/>
    <w:rsid w:val="00D516E2"/>
    <w:rsid w:val="00D57016"/>
    <w:rsid w:val="00D57129"/>
    <w:rsid w:val="00D80F95"/>
    <w:rsid w:val="00DA2407"/>
    <w:rsid w:val="00DB1972"/>
    <w:rsid w:val="00DB6234"/>
    <w:rsid w:val="00DF35C4"/>
    <w:rsid w:val="00E50012"/>
    <w:rsid w:val="00E50398"/>
    <w:rsid w:val="00E56B4C"/>
    <w:rsid w:val="00E700A0"/>
    <w:rsid w:val="00E73FA9"/>
    <w:rsid w:val="00E74AF4"/>
    <w:rsid w:val="00E864DB"/>
    <w:rsid w:val="00EA41CB"/>
    <w:rsid w:val="00EB2556"/>
    <w:rsid w:val="00EB4151"/>
    <w:rsid w:val="00EB7D6E"/>
    <w:rsid w:val="00EC26D9"/>
    <w:rsid w:val="00EC6EC7"/>
    <w:rsid w:val="00ED61B6"/>
    <w:rsid w:val="00EE55B5"/>
    <w:rsid w:val="00F10F7B"/>
    <w:rsid w:val="00F207BF"/>
    <w:rsid w:val="00F3623C"/>
    <w:rsid w:val="00F6080A"/>
    <w:rsid w:val="00F63AEC"/>
    <w:rsid w:val="00F65FF9"/>
    <w:rsid w:val="00F85200"/>
    <w:rsid w:val="00FA5E73"/>
    <w:rsid w:val="00FC3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11E44"/>
  <w15:docId w15:val="{6A59E028-F321-4B52-A174-1713A0D13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WordSection1">
    <w:name w:val="div_WordSection1"/>
    <w:basedOn w:val="Normal"/>
  </w:style>
  <w:style w:type="paragraph" w:customStyle="1" w:styleId="liMsoNormal">
    <w:name w:val="li_MsoNormal"/>
    <w:basedOn w:val="Normal"/>
    <w:pPr>
      <w:spacing w:line="240" w:lineRule="atLeast"/>
    </w:pPr>
  </w:style>
  <w:style w:type="character" w:customStyle="1" w:styleId="fs15fw4overflow-hidden">
    <w:name w:val="fs15 fw4 overflow-hidden"/>
    <w:basedOn w:val="DefaultParagraphFont"/>
  </w:style>
  <w:style w:type="character" w:customStyle="1" w:styleId="fs15fw4">
    <w:name w:val="fs15 fw4"/>
    <w:basedOn w:val="DefaultParagraphFont"/>
  </w:style>
  <w:style w:type="character" w:customStyle="1" w:styleId="fs15fw6undefinedtdn">
    <w:name w:val="fs15 fw6 undefined tdn"/>
    <w:basedOn w:val="DefaultParagraphFont"/>
  </w:style>
  <w:style w:type="character" w:customStyle="1" w:styleId="fs15fw6undefined">
    <w:name w:val="fs15 fw6 undefined"/>
    <w:basedOn w:val="DefaultParagraphFont"/>
  </w:style>
  <w:style w:type="character" w:customStyle="1" w:styleId="fs15fw4undefinedtdn">
    <w:name w:val="fs15 fw4 undefined tdn"/>
    <w:basedOn w:val="DefaultParagraphFont"/>
  </w:style>
  <w:style w:type="character" w:customStyle="1" w:styleId="fs15fw4undefined">
    <w:name w:val="fs15 fw4 undefined"/>
    <w:basedOn w:val="DefaultParagraphFont"/>
  </w:style>
  <w:style w:type="character" w:customStyle="1" w:styleId="fs15fw6">
    <w:name w:val="fs15 fw6"/>
    <w:basedOn w:val="DefaultParagraphFont"/>
  </w:style>
  <w:style w:type="character" w:customStyle="1" w:styleId="fs15fw4fsioverflow-hidden">
    <w:name w:val="fs15 fw4 fsi overflow-hidden"/>
    <w:basedOn w:val="DefaultParagraphFont"/>
  </w:style>
  <w:style w:type="character" w:customStyle="1" w:styleId="bullet-texttext-leftfs15word-wrap-normal">
    <w:name w:val="bullet-text text-left fs15 word-wrap-normal"/>
    <w:basedOn w:val="DefaultParagraphFont"/>
  </w:style>
  <w:style w:type="paragraph" w:styleId="ListParagraph">
    <w:name w:val="List Paragraph"/>
    <w:basedOn w:val="Normal"/>
    <w:uiPriority w:val="34"/>
    <w:qFormat/>
    <w:rsid w:val="00AE3E4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E3E4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E3E47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E3E4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E3E47"/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042532"/>
    <w:pPr>
      <w:spacing w:before="100" w:beforeAutospacing="1" w:after="100" w:afterAutospacing="1"/>
    </w:pPr>
    <w:rPr>
      <w:lang w:val="en-CA" w:eastAsia="en-CA"/>
    </w:rPr>
  </w:style>
  <w:style w:type="character" w:styleId="Hyperlink">
    <w:name w:val="Hyperlink"/>
    <w:basedOn w:val="DefaultParagraphFont"/>
    <w:uiPriority w:val="99"/>
    <w:unhideWhenUsed/>
    <w:rsid w:val="00006B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6B1C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57DA6"/>
    <w:rPr>
      <w:b/>
      <w:bCs/>
    </w:rPr>
  </w:style>
  <w:style w:type="paragraph" w:customStyle="1" w:styleId="Default">
    <w:name w:val="Default"/>
    <w:rsid w:val="000451DD"/>
    <w:pPr>
      <w:autoSpaceDE w:val="0"/>
      <w:autoSpaceDN w:val="0"/>
      <w:adjustRightInd w:val="0"/>
    </w:pPr>
    <w:rPr>
      <w:rFonts w:ascii="AAAAAC+Calibri" w:hAnsi="AAAAAC+Calibri" w:cs="AAAAAC+Calibri"/>
      <w:color w:val="000000"/>
      <w:sz w:val="24"/>
      <w:szCs w:val="24"/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1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4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4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4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3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40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1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20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6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3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2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2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9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5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1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3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0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1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2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8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4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8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2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9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8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12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8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8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5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4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7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4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9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9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9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5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9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9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5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8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5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5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0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35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9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0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6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0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1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9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9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2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3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4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9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0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4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5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9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3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4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93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0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6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8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1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9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1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8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8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5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2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0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7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7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4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5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8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0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1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0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5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56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6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9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3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3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7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0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3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5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6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5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26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97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25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4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0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1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2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9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2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9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6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5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3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7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8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8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3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8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1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9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1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56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2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6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4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8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3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8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7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0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6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2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9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8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1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9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0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9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3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3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1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3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2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9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7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7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6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1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0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7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2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1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3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93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0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96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7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9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8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8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4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0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9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8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6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3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8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0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2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8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5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4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4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3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7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1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2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2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1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8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8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4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9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8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0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3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6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5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0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8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2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0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8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4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1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7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2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2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9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8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1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3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1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03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9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7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1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8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1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ueladavis123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duela-dav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2190DB-A01E-47C5-8B28-DE265364F2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7077</TotalTime>
  <Pages>2</Pages>
  <Words>533</Words>
  <Characters>3041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3567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DUELA DAVIS</dc:creator>
  <cp:lastModifiedBy>Duela Chiramal Davis</cp:lastModifiedBy>
  <cp:revision>7</cp:revision>
  <cp:lastPrinted>2025-08-27T15:04:00Z</cp:lastPrinted>
  <dcterms:created xsi:type="dcterms:W3CDTF">2025-08-28T17:35:00Z</dcterms:created>
  <dcterms:modified xsi:type="dcterms:W3CDTF">2025-09-08T17:39:00Z</dcterms:modified>
</cp:coreProperties>
</file>