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6C67" w14:textId="77777777" w:rsidR="001927BF" w:rsidRPr="000451DD" w:rsidRDefault="001927BF" w:rsidP="00E74AF4">
      <w:pPr>
        <w:pBdr>
          <w:bottom w:val="single" w:sz="6" w:space="0" w:color="FFFFFF"/>
        </w:pBdr>
        <w:spacing w:line="276" w:lineRule="auto"/>
        <w:jc w:val="center"/>
        <w:rPr>
          <w:b/>
          <w:bCs/>
          <w:caps/>
          <w:color w:val="000000" w:themeColor="text1"/>
        </w:rPr>
      </w:pPr>
    </w:p>
    <w:p w14:paraId="1186CC5C" w14:textId="69ADDE7E" w:rsidR="00B0723B" w:rsidRPr="000451DD" w:rsidRDefault="00000000" w:rsidP="00E74AF4">
      <w:pPr>
        <w:pBdr>
          <w:bottom w:val="single" w:sz="6" w:space="0" w:color="FFFFFF"/>
        </w:pBdr>
        <w:spacing w:line="276" w:lineRule="auto"/>
        <w:jc w:val="center"/>
        <w:rPr>
          <w:b/>
          <w:bCs/>
          <w:caps/>
          <w:color w:val="000000" w:themeColor="text1"/>
        </w:rPr>
      </w:pPr>
      <w:r w:rsidRPr="000451DD">
        <w:rPr>
          <w:b/>
          <w:bCs/>
          <w:caps/>
          <w:color w:val="000000" w:themeColor="text1"/>
        </w:rPr>
        <w:t>DUELA DAVIS</w:t>
      </w:r>
    </w:p>
    <w:p w14:paraId="7B5A9EBD" w14:textId="77777777" w:rsidR="00B0723B" w:rsidRPr="000451DD" w:rsidRDefault="00000000" w:rsidP="00E74AF4">
      <w:pPr>
        <w:pBdr>
          <w:bottom w:val="single" w:sz="6" w:space="0" w:color="FFFFFF"/>
        </w:pBdr>
        <w:spacing w:line="276" w:lineRule="auto"/>
        <w:jc w:val="center"/>
        <w:rPr>
          <w:color w:val="000000" w:themeColor="text1"/>
        </w:rPr>
      </w:pPr>
      <w:r w:rsidRPr="000451DD">
        <w:rPr>
          <w:color w:val="000000" w:themeColor="text1"/>
        </w:rPr>
        <w:t>Toronto, Ontario</w:t>
      </w:r>
    </w:p>
    <w:p w14:paraId="5E88B723" w14:textId="2FAD8EBE" w:rsidR="00B0723B" w:rsidRPr="000451DD" w:rsidRDefault="00000000" w:rsidP="00E74AF4">
      <w:pPr>
        <w:pBdr>
          <w:bottom w:val="single" w:sz="6" w:space="0" w:color="FFFFFF"/>
        </w:pBdr>
        <w:spacing w:line="276" w:lineRule="auto"/>
        <w:jc w:val="center"/>
        <w:rPr>
          <w:color w:val="000000" w:themeColor="text1"/>
        </w:rPr>
      </w:pPr>
      <w:r w:rsidRPr="000451DD">
        <w:rPr>
          <w:color w:val="000000" w:themeColor="text1"/>
        </w:rPr>
        <w:t>905</w:t>
      </w:r>
      <w:r w:rsidRPr="000451DD">
        <w:rPr>
          <w:color w:val="000000" w:themeColor="text1"/>
        </w:rPr>
        <w:noBreakHyphen/>
        <w:t>598</w:t>
      </w:r>
      <w:r w:rsidRPr="000451DD">
        <w:rPr>
          <w:color w:val="000000" w:themeColor="text1"/>
        </w:rPr>
        <w:noBreakHyphen/>
        <w:t>2349 • </w:t>
      </w:r>
      <w:hyperlink r:id="rId8" w:history="1">
        <w:r w:rsidR="00FA5E73" w:rsidRPr="000451DD">
          <w:rPr>
            <w:rStyle w:val="Hyperlink"/>
          </w:rPr>
          <w:t>dueladavis123@gmail.com</w:t>
        </w:r>
      </w:hyperlink>
    </w:p>
    <w:p w14:paraId="3DE6AAEF" w14:textId="77777777" w:rsidR="00B0723B" w:rsidRPr="000451DD" w:rsidRDefault="00B0723B" w:rsidP="00E74AF4">
      <w:pPr>
        <w:pBdr>
          <w:bottom w:val="single" w:sz="6" w:space="0" w:color="FFFFFF"/>
        </w:pBdr>
        <w:spacing w:line="276" w:lineRule="auto"/>
        <w:jc w:val="center"/>
        <w:rPr>
          <w:color w:val="000000" w:themeColor="text1"/>
        </w:rPr>
      </w:pPr>
      <w:hyperlink r:id="rId9" w:history="1">
        <w:r w:rsidRPr="000451DD">
          <w:rPr>
            <w:color w:val="000000" w:themeColor="text1"/>
            <w:u w:val="single" w:color="0563C1"/>
          </w:rPr>
          <w:t>www.linkedin.com/in/duela</w:t>
        </w:r>
        <w:r w:rsidRPr="000451DD">
          <w:rPr>
            <w:color w:val="000000" w:themeColor="text1"/>
            <w:u w:val="single" w:color="0563C1"/>
          </w:rPr>
          <w:noBreakHyphen/>
          <w:t>davis</w:t>
        </w:r>
      </w:hyperlink>
    </w:p>
    <w:p w14:paraId="553857E8" w14:textId="77777777" w:rsidR="00B0723B" w:rsidRPr="000451DD" w:rsidRDefault="00B0723B" w:rsidP="00E74AF4">
      <w:pPr>
        <w:spacing w:line="276" w:lineRule="auto"/>
        <w:rPr>
          <w:color w:val="000000" w:themeColor="text1"/>
        </w:rPr>
      </w:pPr>
    </w:p>
    <w:p w14:paraId="31BC1CD3" w14:textId="4D12FDF7" w:rsidR="00F63AEC" w:rsidRPr="000451DD" w:rsidRDefault="00000000" w:rsidP="00E74AF4">
      <w:pPr>
        <w:pBdr>
          <w:bottom w:val="single" w:sz="6" w:space="0" w:color="000000"/>
        </w:pBdr>
        <w:spacing w:line="276" w:lineRule="auto"/>
        <w:jc w:val="center"/>
        <w:rPr>
          <w:b/>
          <w:bCs/>
          <w:caps/>
          <w:color w:val="000000" w:themeColor="text1"/>
        </w:rPr>
      </w:pPr>
      <w:r w:rsidRPr="000451DD">
        <w:rPr>
          <w:b/>
          <w:bCs/>
          <w:caps/>
          <w:color w:val="000000" w:themeColor="text1"/>
        </w:rPr>
        <w:t>profile</w:t>
      </w:r>
    </w:p>
    <w:p w14:paraId="43C95521" w14:textId="77777777" w:rsidR="00A6726C" w:rsidRPr="000451DD" w:rsidRDefault="00A6726C" w:rsidP="00E74AF4">
      <w:pPr>
        <w:spacing w:line="276" w:lineRule="auto"/>
        <w:jc w:val="both"/>
        <w:rPr>
          <w:color w:val="000000" w:themeColor="text1"/>
        </w:rPr>
      </w:pPr>
    </w:p>
    <w:p w14:paraId="79C4A5A5" w14:textId="2CB82756" w:rsidR="006E68F4" w:rsidRPr="000451DD" w:rsidRDefault="00341F17" w:rsidP="00E74AF4">
      <w:pPr>
        <w:spacing w:line="276" w:lineRule="auto"/>
        <w:jc w:val="both"/>
        <w:rPr>
          <w:color w:val="000000" w:themeColor="text1"/>
          <w:lang w:val="en-CA"/>
        </w:rPr>
      </w:pPr>
      <w:r w:rsidRPr="00341F17">
        <w:rPr>
          <w:color w:val="000000" w:themeColor="text1"/>
        </w:rPr>
        <w:t>Quality Assurance Analyst with 3+ years of experience in functional, integration, and acceptance testing across SaaS and enterprise platforms. Skilled in translating business requirements into detailed test scenarios, executing both manual and automated tests, and validating results against expected outcomes. Proficient in UI and database testing with SQL, defect tracking, and Agile/Scrum practices. Recognized for clear communication, analytical problem-solving, and collaborative teamwork to deliver reliable, client-focused solutions. Experienced in working with cross-functional teams to ensure projects meet quality standards, timelines, and business objectives</w:t>
      </w:r>
      <w:r w:rsidR="00DA3C14">
        <w:rPr>
          <w:color w:val="000000" w:themeColor="text1"/>
          <w:lang w:val="en-CA"/>
        </w:rPr>
        <w:t>.</w:t>
      </w:r>
    </w:p>
    <w:p w14:paraId="58AF287E" w14:textId="77777777" w:rsidR="00715C97" w:rsidRPr="000451DD" w:rsidRDefault="00715C97" w:rsidP="00E74AF4">
      <w:pPr>
        <w:spacing w:line="276" w:lineRule="auto"/>
        <w:jc w:val="both"/>
        <w:rPr>
          <w:color w:val="000000" w:themeColor="text1"/>
          <w:lang w:val="en-CA"/>
        </w:rPr>
      </w:pPr>
    </w:p>
    <w:p w14:paraId="64951188" w14:textId="776CE1B7" w:rsidR="00F63AEC" w:rsidRPr="000451DD" w:rsidRDefault="00A24C20" w:rsidP="00E74AF4">
      <w:pPr>
        <w:pBdr>
          <w:bottom w:val="single" w:sz="6" w:space="1" w:color="000000"/>
        </w:pBdr>
        <w:spacing w:line="276" w:lineRule="auto"/>
        <w:jc w:val="center"/>
        <w:rPr>
          <w:b/>
          <w:bCs/>
          <w:caps/>
          <w:color w:val="000000" w:themeColor="text1"/>
        </w:rPr>
      </w:pPr>
      <w:r w:rsidRPr="000451DD">
        <w:rPr>
          <w:b/>
          <w:bCs/>
          <w:caps/>
          <w:color w:val="000000" w:themeColor="text1"/>
        </w:rPr>
        <w:t xml:space="preserve"> </w:t>
      </w:r>
      <w:r w:rsidR="00710C13" w:rsidRPr="000451DD">
        <w:rPr>
          <w:b/>
          <w:bCs/>
          <w:caps/>
          <w:color w:val="000000" w:themeColor="text1"/>
        </w:rPr>
        <w:t>CORE</w:t>
      </w:r>
      <w:r w:rsidRPr="000451DD">
        <w:rPr>
          <w:b/>
          <w:bCs/>
          <w:caps/>
          <w:color w:val="000000" w:themeColor="text1"/>
        </w:rPr>
        <w:t xml:space="preserve"> </w:t>
      </w:r>
      <w:r w:rsidR="00F63AEC" w:rsidRPr="000451DD">
        <w:rPr>
          <w:b/>
          <w:bCs/>
          <w:caps/>
          <w:color w:val="000000" w:themeColor="text1"/>
        </w:rPr>
        <w:t>skills</w:t>
      </w:r>
    </w:p>
    <w:p w14:paraId="7FE19250" w14:textId="50747731" w:rsidR="00341F17" w:rsidRDefault="00341F17" w:rsidP="00341F17">
      <w:pPr>
        <w:pStyle w:val="NormalWeb"/>
        <w:numPr>
          <w:ilvl w:val="0"/>
          <w:numId w:val="147"/>
        </w:numPr>
      </w:pPr>
      <w:r>
        <w:t>UI Testing &amp; Database Testing (SQL)</w:t>
      </w:r>
    </w:p>
    <w:p w14:paraId="0BB6FD14" w14:textId="1F7A0603" w:rsidR="00341F17" w:rsidRDefault="00341F17" w:rsidP="00341F17">
      <w:pPr>
        <w:pStyle w:val="NormalWeb"/>
        <w:numPr>
          <w:ilvl w:val="0"/>
          <w:numId w:val="147"/>
        </w:numPr>
      </w:pPr>
      <w:r>
        <w:t>Functional, Integration, and Acceptance Testing</w:t>
      </w:r>
    </w:p>
    <w:p w14:paraId="06179F0B" w14:textId="184ACC7B" w:rsidR="00341F17" w:rsidRDefault="00341F17" w:rsidP="00341F17">
      <w:pPr>
        <w:pStyle w:val="NormalWeb"/>
        <w:numPr>
          <w:ilvl w:val="0"/>
          <w:numId w:val="147"/>
        </w:numPr>
      </w:pPr>
      <w:r>
        <w:t>Test Case &amp; Scenario Design (manual and automated)</w:t>
      </w:r>
    </w:p>
    <w:p w14:paraId="533D1401" w14:textId="3481BAC7" w:rsidR="00341F17" w:rsidRDefault="00341F17" w:rsidP="00341F17">
      <w:pPr>
        <w:pStyle w:val="NormalWeb"/>
        <w:numPr>
          <w:ilvl w:val="0"/>
          <w:numId w:val="147"/>
        </w:numPr>
      </w:pPr>
      <w:r>
        <w:t>Defect Logging, Tracking &amp; Reporting</w:t>
      </w:r>
    </w:p>
    <w:p w14:paraId="69354E3E" w14:textId="55464808" w:rsidR="00341F17" w:rsidRDefault="00341F17" w:rsidP="00341F17">
      <w:pPr>
        <w:pStyle w:val="NormalWeb"/>
        <w:numPr>
          <w:ilvl w:val="0"/>
          <w:numId w:val="147"/>
        </w:numPr>
      </w:pPr>
      <w:r>
        <w:t>Business Requirement Analysis &amp; Test Coverage Mapping</w:t>
      </w:r>
    </w:p>
    <w:p w14:paraId="3D077F3C" w14:textId="67A3A725" w:rsidR="00341F17" w:rsidRDefault="00341F17" w:rsidP="00341F17">
      <w:pPr>
        <w:pStyle w:val="NormalWeb"/>
        <w:numPr>
          <w:ilvl w:val="0"/>
          <w:numId w:val="147"/>
        </w:numPr>
      </w:pPr>
      <w:r>
        <w:t>Agile/Scrum Methodologies (Sprint Planning, Retrospectives)</w:t>
      </w:r>
    </w:p>
    <w:p w14:paraId="63A8EB0D" w14:textId="495932DB" w:rsidR="00341F17" w:rsidRDefault="00341F17" w:rsidP="00341F17">
      <w:pPr>
        <w:pStyle w:val="NormalWeb"/>
        <w:numPr>
          <w:ilvl w:val="0"/>
          <w:numId w:val="147"/>
        </w:numPr>
      </w:pPr>
      <w:r>
        <w:t>Test Management &amp; Documentation (Azure DevOps, TestRail)</w:t>
      </w:r>
    </w:p>
    <w:p w14:paraId="624E2BC9" w14:textId="34E0E7FD" w:rsidR="00341F17" w:rsidRDefault="00341F17" w:rsidP="00341F17">
      <w:pPr>
        <w:pStyle w:val="NormalWeb"/>
        <w:numPr>
          <w:ilvl w:val="0"/>
          <w:numId w:val="147"/>
        </w:numPr>
      </w:pPr>
      <w:r>
        <w:t>Project Coordination &amp; Risk Identification</w:t>
      </w:r>
    </w:p>
    <w:p w14:paraId="6BF2A498" w14:textId="6482169D" w:rsidR="00341F17" w:rsidRDefault="00341F17" w:rsidP="00341F17">
      <w:pPr>
        <w:pStyle w:val="NormalWeb"/>
        <w:numPr>
          <w:ilvl w:val="0"/>
          <w:numId w:val="147"/>
        </w:numPr>
      </w:pPr>
      <w:r>
        <w:t>Stakeholder Communication &amp; Collaboration</w:t>
      </w:r>
    </w:p>
    <w:p w14:paraId="56A14E9B" w14:textId="29D6F89C" w:rsidR="00341F17" w:rsidRDefault="00341F17" w:rsidP="00341F17">
      <w:pPr>
        <w:pStyle w:val="NormalWeb"/>
        <w:numPr>
          <w:ilvl w:val="0"/>
          <w:numId w:val="147"/>
        </w:numPr>
      </w:pPr>
      <w:r>
        <w:t>Analytical Thinking, Problem-Solving &amp; Client-First Mindset</w:t>
      </w:r>
    </w:p>
    <w:p w14:paraId="173F9E08" w14:textId="00D71DBA" w:rsidR="00B0723B" w:rsidRPr="000451DD" w:rsidRDefault="00F63AEC" w:rsidP="00E74AF4">
      <w:pPr>
        <w:pBdr>
          <w:bottom w:val="single" w:sz="6" w:space="0" w:color="000000"/>
        </w:pBdr>
        <w:spacing w:line="276" w:lineRule="auto"/>
        <w:jc w:val="center"/>
        <w:rPr>
          <w:b/>
          <w:bCs/>
          <w:caps/>
          <w:color w:val="000000" w:themeColor="text1"/>
        </w:rPr>
      </w:pPr>
      <w:r w:rsidRPr="000451DD">
        <w:rPr>
          <w:b/>
          <w:bCs/>
          <w:caps/>
          <w:color w:val="000000" w:themeColor="text1"/>
        </w:rPr>
        <w:t>PROFESSIONAL EXPERIENCE</w:t>
      </w:r>
    </w:p>
    <w:p w14:paraId="1A1DEF2A" w14:textId="5B054C5F" w:rsidR="000451DD" w:rsidRPr="00515602" w:rsidRDefault="000451DD" w:rsidP="00E74AF4">
      <w:pPr>
        <w:pStyle w:val="NormalWeb"/>
        <w:spacing w:line="276" w:lineRule="auto"/>
        <w:rPr>
          <w:color w:val="000000" w:themeColor="text1"/>
        </w:rPr>
      </w:pPr>
      <w:r w:rsidRPr="000451DD">
        <w:rPr>
          <w:b/>
          <w:bCs/>
          <w:color w:val="000000" w:themeColor="text1"/>
          <w:lang w:val="en-US" w:eastAsia="en-US"/>
        </w:rPr>
        <w:t xml:space="preserve">Quality Assurance Analyst </w:t>
      </w:r>
      <w:r w:rsidR="00515602">
        <w:rPr>
          <w:b/>
          <w:bCs/>
          <w:color w:val="000000" w:themeColor="text1"/>
          <w:lang w:val="en-US" w:eastAsia="en-US"/>
        </w:rPr>
        <w:t xml:space="preserve">                                                                                       </w:t>
      </w:r>
      <w:r w:rsidR="00E74AF4">
        <w:rPr>
          <w:b/>
          <w:bCs/>
          <w:color w:val="000000" w:themeColor="text1"/>
          <w:lang w:val="en-US" w:eastAsia="en-US"/>
        </w:rPr>
        <w:t xml:space="preserve">             </w:t>
      </w:r>
      <w:r w:rsidRPr="00515602">
        <w:rPr>
          <w:color w:val="000000" w:themeColor="text1"/>
          <w:lang w:val="en-US" w:eastAsia="en-US"/>
        </w:rPr>
        <w:t xml:space="preserve">Bloom ‘N Loom Communication Clinic – Brampton, Ontario             </w:t>
      </w:r>
      <w:r w:rsidRPr="00515602">
        <w:rPr>
          <w:i/>
          <w:iCs/>
          <w:color w:val="000000" w:themeColor="text1"/>
          <w:lang w:val="en-US" w:eastAsia="en-US"/>
        </w:rPr>
        <w:t>Jun 2025 – Present</w:t>
      </w:r>
    </w:p>
    <w:p w14:paraId="0F8FED4C" w14:textId="1F9A36CD" w:rsidR="00341F17" w:rsidRDefault="00341F17" w:rsidP="00341F17">
      <w:pPr>
        <w:pStyle w:val="NormalWeb"/>
        <w:numPr>
          <w:ilvl w:val="0"/>
          <w:numId w:val="146"/>
        </w:numPr>
      </w:pPr>
      <w:r>
        <w:t xml:space="preserve">Developed and executed </w:t>
      </w:r>
      <w:r>
        <w:rPr>
          <w:rStyle w:val="Strong"/>
        </w:rPr>
        <w:t>test cases and scenarios for functional, integration, and acceptance testing</w:t>
      </w:r>
      <w:r>
        <w:t xml:space="preserve"> of SaaS-based systems.</w:t>
      </w:r>
    </w:p>
    <w:p w14:paraId="1F8F38B4" w14:textId="7D5A428A" w:rsidR="00341F17" w:rsidRDefault="00341F17" w:rsidP="00341F17">
      <w:pPr>
        <w:pStyle w:val="NormalWeb"/>
        <w:numPr>
          <w:ilvl w:val="0"/>
          <w:numId w:val="146"/>
        </w:numPr>
      </w:pPr>
      <w:r>
        <w:t>Validated UI workflows and backend processes, using SQL queries for database verification.</w:t>
      </w:r>
    </w:p>
    <w:p w14:paraId="547F1ECA" w14:textId="3CC1432B" w:rsidR="00341F17" w:rsidRDefault="00341F17" w:rsidP="00341F17">
      <w:pPr>
        <w:pStyle w:val="NormalWeb"/>
        <w:numPr>
          <w:ilvl w:val="0"/>
          <w:numId w:val="146"/>
        </w:numPr>
      </w:pPr>
      <w:r>
        <w:t>Translated business requirements into test cases and provided input on test coverage and risks.</w:t>
      </w:r>
    </w:p>
    <w:p w14:paraId="2BCD1D93" w14:textId="21CB944E" w:rsidR="00341F17" w:rsidRDefault="00341F17" w:rsidP="00341F17">
      <w:pPr>
        <w:pStyle w:val="NormalWeb"/>
        <w:numPr>
          <w:ilvl w:val="0"/>
          <w:numId w:val="146"/>
        </w:numPr>
      </w:pPr>
      <w:r>
        <w:t>Logged and tracked defects in Azure DevOps; worked closely with developers and stakeholders for resolution.</w:t>
      </w:r>
    </w:p>
    <w:p w14:paraId="76F46358" w14:textId="1562D00D" w:rsidR="00341F17" w:rsidRDefault="00341F17" w:rsidP="00341F17">
      <w:pPr>
        <w:pStyle w:val="NormalWeb"/>
        <w:numPr>
          <w:ilvl w:val="0"/>
          <w:numId w:val="146"/>
        </w:numPr>
      </w:pPr>
      <w:r>
        <w:t>Produced QA documentation including test results, defect reports, and release readiness validation.</w:t>
      </w:r>
    </w:p>
    <w:p w14:paraId="703E14CD" w14:textId="6784D92B" w:rsidR="00F84702" w:rsidRDefault="00341F17" w:rsidP="00341F17">
      <w:pPr>
        <w:pStyle w:val="NormalWeb"/>
        <w:numPr>
          <w:ilvl w:val="0"/>
          <w:numId w:val="146"/>
        </w:numPr>
      </w:pPr>
      <w:r>
        <w:t xml:space="preserve">Contributed to Agile ceremonies, providing </w:t>
      </w:r>
      <w:r>
        <w:rPr>
          <w:rStyle w:val="Strong"/>
        </w:rPr>
        <w:t>testing expertise</w:t>
      </w:r>
      <w:r>
        <w:t xml:space="preserve"> in sprint planning and retrospectives.</w:t>
      </w:r>
    </w:p>
    <w:p w14:paraId="7ED80F16" w14:textId="105ECDCC" w:rsidR="00086D6D" w:rsidRPr="000451DD" w:rsidRDefault="0033555B" w:rsidP="00E74AF4">
      <w:pPr>
        <w:pStyle w:val="NormalWeb"/>
        <w:spacing w:line="276" w:lineRule="auto"/>
        <w:rPr>
          <w:i/>
          <w:iCs/>
          <w:color w:val="000000" w:themeColor="text1"/>
          <w:lang w:val="en-US" w:eastAsia="en-US"/>
        </w:rPr>
      </w:pPr>
      <w:r w:rsidRPr="0033555B">
        <w:rPr>
          <w:b/>
          <w:bCs/>
          <w:color w:val="000000" w:themeColor="text1"/>
          <w:lang w:val="en-US" w:eastAsia="en-US"/>
        </w:rPr>
        <w:lastRenderedPageBreak/>
        <w:t>Junior Software Tester – CRM &amp; Mobile Modules</w:t>
      </w:r>
      <w:r w:rsidR="00086D6D" w:rsidRPr="000451DD">
        <w:rPr>
          <w:b/>
          <w:bCs/>
          <w:color w:val="000000" w:themeColor="text1"/>
          <w:lang w:val="en-US" w:eastAsia="en-US"/>
        </w:rPr>
        <w:br/>
      </w:r>
      <w:r w:rsidR="00086D6D" w:rsidRPr="000451DD">
        <w:rPr>
          <w:color w:val="000000" w:themeColor="text1"/>
          <w:lang w:val="en-US" w:eastAsia="en-US"/>
        </w:rPr>
        <w:t xml:space="preserve">Metadata Technologies – Kochi, India                                               </w:t>
      </w:r>
      <w:r w:rsidR="00086D6D" w:rsidRPr="000451DD">
        <w:rPr>
          <w:i/>
          <w:iCs/>
          <w:color w:val="000000" w:themeColor="text1"/>
          <w:lang w:val="en-US" w:eastAsia="en-US"/>
        </w:rPr>
        <w:t>Mar 2019 – Jul 2021</w:t>
      </w:r>
    </w:p>
    <w:p w14:paraId="76CA01BD" w14:textId="5CBF73C1" w:rsidR="00341F17" w:rsidRDefault="00341F17" w:rsidP="00341F17">
      <w:pPr>
        <w:pStyle w:val="NormalWeb"/>
        <w:numPr>
          <w:ilvl w:val="0"/>
          <w:numId w:val="136"/>
        </w:numPr>
      </w:pPr>
      <w:r>
        <w:t xml:space="preserve">Designed and executed detailed </w:t>
      </w:r>
      <w:r>
        <w:rPr>
          <w:rStyle w:val="Strong"/>
        </w:rPr>
        <w:t>UI and functional test cases</w:t>
      </w:r>
      <w:r>
        <w:t xml:space="preserve"> for Microsoft Dynamics 365 Sales, Customer Care, and Marketing applications.</w:t>
      </w:r>
    </w:p>
    <w:p w14:paraId="3EB19CFB" w14:textId="5C47AE28" w:rsidR="00341F17" w:rsidRDefault="00341F17" w:rsidP="00341F17">
      <w:pPr>
        <w:pStyle w:val="NormalWeb"/>
        <w:numPr>
          <w:ilvl w:val="0"/>
          <w:numId w:val="136"/>
        </w:numPr>
      </w:pPr>
      <w:r>
        <w:t>Conducted database testing with SQL to validate workflows and data integrity.</w:t>
      </w:r>
    </w:p>
    <w:p w14:paraId="3EE0239F" w14:textId="6A1B80F5" w:rsidR="00341F17" w:rsidRDefault="00341F17" w:rsidP="00341F17">
      <w:pPr>
        <w:pStyle w:val="NormalWeb"/>
        <w:numPr>
          <w:ilvl w:val="0"/>
          <w:numId w:val="136"/>
        </w:numPr>
      </w:pPr>
      <w:r>
        <w:t>Reported and tracked defects in Azure DevOps; collaborated with developers and business analysts for timely resolution.</w:t>
      </w:r>
    </w:p>
    <w:p w14:paraId="37C36DD1" w14:textId="10941F59" w:rsidR="00341F17" w:rsidRDefault="00341F17" w:rsidP="00341F17">
      <w:pPr>
        <w:pStyle w:val="NormalWeb"/>
        <w:numPr>
          <w:ilvl w:val="0"/>
          <w:numId w:val="136"/>
        </w:numPr>
      </w:pPr>
      <w:r>
        <w:t>Supported test automation initiatives to improve efficiency and regression coverage.</w:t>
      </w:r>
    </w:p>
    <w:p w14:paraId="5469D320" w14:textId="68932077" w:rsidR="00E74AF4" w:rsidRPr="00C24AE3" w:rsidRDefault="00341F17" w:rsidP="00341F17">
      <w:pPr>
        <w:pStyle w:val="NormalWeb"/>
        <w:numPr>
          <w:ilvl w:val="0"/>
          <w:numId w:val="136"/>
        </w:numPr>
      </w:pPr>
      <w:r>
        <w:t>Participated in project discussions, providing QA input on acceptance criteria and risk assessment.</w:t>
      </w:r>
    </w:p>
    <w:p w14:paraId="01FF7567" w14:textId="206C5F4F" w:rsidR="00086D6D" w:rsidRPr="000451DD" w:rsidRDefault="0033555B" w:rsidP="00E74AF4">
      <w:pPr>
        <w:pStyle w:val="NormalWeb"/>
        <w:spacing w:line="276" w:lineRule="auto"/>
      </w:pPr>
      <w:r w:rsidRPr="0033555B">
        <w:rPr>
          <w:b/>
          <w:bCs/>
          <w:lang w:val="en-US"/>
        </w:rPr>
        <w:t>QA Trainee – Mobile &amp; Web Automation</w:t>
      </w:r>
      <w:r w:rsidR="00086D6D" w:rsidRPr="000451DD">
        <w:br/>
      </w:r>
      <w:r w:rsidR="00277E15" w:rsidRPr="000451DD">
        <w:t>Rogersoft</w:t>
      </w:r>
      <w:r w:rsidR="00086D6D" w:rsidRPr="000451DD">
        <w:t xml:space="preserve"> Technologies – Kochi, India                                              </w:t>
      </w:r>
      <w:r w:rsidR="00086D6D" w:rsidRPr="000451DD">
        <w:rPr>
          <w:i/>
          <w:iCs/>
        </w:rPr>
        <w:t>Dec 2018 – Feb 2019</w:t>
      </w:r>
    </w:p>
    <w:p w14:paraId="35851374" w14:textId="751D541A" w:rsidR="00341F17" w:rsidRDefault="00341F17" w:rsidP="00341F17">
      <w:pPr>
        <w:pStyle w:val="NormalWeb"/>
        <w:numPr>
          <w:ilvl w:val="0"/>
          <w:numId w:val="139"/>
        </w:numPr>
      </w:pPr>
      <w:r>
        <w:t>Practiced exploratory, functional, and regression testing for mobile and web applications.</w:t>
      </w:r>
    </w:p>
    <w:p w14:paraId="4D481AE3" w14:textId="2CEF5D35" w:rsidR="00341F17" w:rsidRDefault="00341F17" w:rsidP="00341F17">
      <w:pPr>
        <w:pStyle w:val="NormalWeb"/>
        <w:numPr>
          <w:ilvl w:val="0"/>
          <w:numId w:val="139"/>
        </w:numPr>
      </w:pPr>
      <w:r>
        <w:t>Assisted in documenting test results, reporting defects, and performing backend validation with SQL.</w:t>
      </w:r>
    </w:p>
    <w:p w14:paraId="5817E7CD" w14:textId="4C1B75EF" w:rsidR="00C24AE3" w:rsidRPr="000451DD" w:rsidRDefault="00341F17" w:rsidP="00341F17">
      <w:pPr>
        <w:pStyle w:val="NormalWeb"/>
        <w:numPr>
          <w:ilvl w:val="0"/>
          <w:numId w:val="139"/>
        </w:numPr>
      </w:pPr>
      <w:r>
        <w:t>Gained exposure to API testing using Postman.</w:t>
      </w:r>
    </w:p>
    <w:p w14:paraId="3F6118C8" w14:textId="471DF796" w:rsidR="00F63AEC" w:rsidRPr="000451DD" w:rsidRDefault="00F63AEC" w:rsidP="00E74AF4">
      <w:pPr>
        <w:pBdr>
          <w:bottom w:val="single" w:sz="6" w:space="0" w:color="000000"/>
        </w:pBdr>
        <w:spacing w:line="276" w:lineRule="auto"/>
        <w:jc w:val="center"/>
        <w:rPr>
          <w:b/>
          <w:bCs/>
          <w:caps/>
          <w:color w:val="000000" w:themeColor="text1"/>
        </w:rPr>
      </w:pPr>
      <w:r w:rsidRPr="000451DD">
        <w:rPr>
          <w:b/>
          <w:bCs/>
          <w:caps/>
          <w:color w:val="000000" w:themeColor="text1"/>
        </w:rPr>
        <w:t>education</w:t>
      </w:r>
      <w:r w:rsidR="00086D6D" w:rsidRPr="000451DD">
        <w:rPr>
          <w:b/>
          <w:bCs/>
          <w:caps/>
          <w:color w:val="000000" w:themeColor="text1"/>
        </w:rPr>
        <w:t xml:space="preserve"> &amp; CERTIFICATION</w:t>
      </w:r>
    </w:p>
    <w:p w14:paraId="0CF08FDF" w14:textId="77777777" w:rsidR="00A6726C" w:rsidRPr="000451DD" w:rsidRDefault="00A6726C" w:rsidP="00E74AF4">
      <w:pPr>
        <w:spacing w:line="276" w:lineRule="auto"/>
        <w:rPr>
          <w:b/>
          <w:bCs/>
          <w:color w:val="000000" w:themeColor="text1"/>
          <w:lang w:val="en-CA"/>
        </w:rPr>
      </w:pPr>
    </w:p>
    <w:p w14:paraId="46D07B53" w14:textId="409AC7D2" w:rsidR="00F63AEC" w:rsidRPr="000451DD" w:rsidRDefault="00F63AEC" w:rsidP="00E74AF4">
      <w:pPr>
        <w:spacing w:line="276" w:lineRule="auto"/>
        <w:rPr>
          <w:color w:val="000000" w:themeColor="text1"/>
          <w:lang w:val="en-CA"/>
        </w:rPr>
      </w:pPr>
      <w:r w:rsidRPr="000451DD">
        <w:rPr>
          <w:b/>
          <w:bCs/>
          <w:color w:val="000000" w:themeColor="text1"/>
          <w:lang w:val="en-CA"/>
        </w:rPr>
        <w:t>Lambton College</w:t>
      </w:r>
      <w:r w:rsidRPr="000451DD">
        <w:rPr>
          <w:color w:val="000000" w:themeColor="text1"/>
          <w:lang w:val="en-CA"/>
        </w:rPr>
        <w:t>, Mississauga, ON</w:t>
      </w:r>
      <w:r w:rsidRPr="000451DD">
        <w:rPr>
          <w:color w:val="000000" w:themeColor="text1"/>
          <w:lang w:val="en-CA"/>
        </w:rPr>
        <w:br/>
      </w:r>
      <w:r w:rsidRPr="000451DD">
        <w:rPr>
          <w:i/>
          <w:iCs/>
          <w:color w:val="000000" w:themeColor="text1"/>
          <w:lang w:val="en-CA"/>
        </w:rPr>
        <w:t>Graduate Diploma – Software Quality Assurance and Testing</w:t>
      </w:r>
      <w:r w:rsidRPr="000451DD">
        <w:rPr>
          <w:color w:val="000000" w:themeColor="text1"/>
          <w:lang w:val="en-CA"/>
        </w:rPr>
        <w:br/>
      </w:r>
      <w:r w:rsidRPr="000451DD">
        <w:rPr>
          <w:b/>
          <w:bCs/>
          <w:color w:val="000000" w:themeColor="text1"/>
          <w:lang w:val="en-CA"/>
        </w:rPr>
        <w:t>Sep 2023 – Apr 2025</w:t>
      </w:r>
      <w:r w:rsidRPr="000451DD">
        <w:rPr>
          <w:color w:val="000000" w:themeColor="text1"/>
          <w:lang w:val="en-CA"/>
        </w:rPr>
        <w:t xml:space="preserve"> | GPA: 3.7/4.0</w:t>
      </w:r>
    </w:p>
    <w:p w14:paraId="5F1F66F6" w14:textId="77777777" w:rsidR="00F63AEC" w:rsidRPr="000451DD" w:rsidRDefault="00F63AEC" w:rsidP="00E74AF4">
      <w:pPr>
        <w:spacing w:line="276" w:lineRule="auto"/>
        <w:rPr>
          <w:color w:val="000000" w:themeColor="text1"/>
          <w:lang w:val="en-CA"/>
        </w:rPr>
      </w:pPr>
    </w:p>
    <w:p w14:paraId="471807D4" w14:textId="77777777" w:rsidR="00F63AEC" w:rsidRPr="000451DD" w:rsidRDefault="00F63AEC" w:rsidP="00E74AF4">
      <w:pPr>
        <w:spacing w:line="276" w:lineRule="auto"/>
        <w:rPr>
          <w:color w:val="000000" w:themeColor="text1"/>
          <w:lang w:val="en-CA"/>
        </w:rPr>
      </w:pPr>
      <w:r w:rsidRPr="000451DD">
        <w:rPr>
          <w:b/>
          <w:bCs/>
          <w:color w:val="000000" w:themeColor="text1"/>
          <w:lang w:val="en-CA"/>
        </w:rPr>
        <w:t>Jyothi Engineering College</w:t>
      </w:r>
      <w:r w:rsidRPr="000451DD">
        <w:rPr>
          <w:color w:val="000000" w:themeColor="text1"/>
          <w:lang w:val="en-CA"/>
        </w:rPr>
        <w:t>, Kerala, India</w:t>
      </w:r>
      <w:r w:rsidRPr="000451DD">
        <w:rPr>
          <w:color w:val="000000" w:themeColor="text1"/>
          <w:lang w:val="en-CA"/>
        </w:rPr>
        <w:br/>
      </w:r>
      <w:r w:rsidRPr="000451DD">
        <w:rPr>
          <w:i/>
          <w:iCs/>
          <w:color w:val="000000" w:themeColor="text1"/>
          <w:lang w:val="en-CA"/>
        </w:rPr>
        <w:t>Bachelor of Technology – Electronics and Communication Engineering</w:t>
      </w:r>
      <w:r w:rsidRPr="000451DD">
        <w:rPr>
          <w:color w:val="000000" w:themeColor="text1"/>
          <w:lang w:val="en-CA"/>
        </w:rPr>
        <w:br/>
      </w:r>
      <w:r w:rsidRPr="000451DD">
        <w:rPr>
          <w:b/>
          <w:bCs/>
          <w:color w:val="000000" w:themeColor="text1"/>
          <w:lang w:val="en-CA"/>
        </w:rPr>
        <w:t>Jun 2012 – Apr 2016</w:t>
      </w:r>
      <w:r w:rsidRPr="000451DD">
        <w:rPr>
          <w:color w:val="000000" w:themeColor="text1"/>
          <w:lang w:val="en-CA"/>
        </w:rPr>
        <w:t xml:space="preserve"> | GPA: 7.1/10.0</w:t>
      </w:r>
    </w:p>
    <w:p w14:paraId="73BE513E" w14:textId="77777777" w:rsidR="00086D6D" w:rsidRPr="000451DD" w:rsidRDefault="00086D6D" w:rsidP="00E74AF4">
      <w:pPr>
        <w:spacing w:line="276" w:lineRule="auto"/>
        <w:rPr>
          <w:color w:val="000000" w:themeColor="text1"/>
          <w:lang w:val="en-CA"/>
        </w:rPr>
      </w:pPr>
    </w:p>
    <w:p w14:paraId="620B65F8" w14:textId="159440F6" w:rsidR="00A6726C" w:rsidRPr="000451DD" w:rsidRDefault="00086D6D" w:rsidP="00E74AF4">
      <w:pPr>
        <w:spacing w:line="276" w:lineRule="auto"/>
        <w:rPr>
          <w:color w:val="000000" w:themeColor="text1"/>
          <w:lang w:val="en-CA"/>
        </w:rPr>
      </w:pPr>
      <w:r w:rsidRPr="000451DD">
        <w:rPr>
          <w:b/>
          <w:bCs/>
          <w:color w:val="000000" w:themeColor="text1"/>
        </w:rPr>
        <w:t>ISTQB Certified Tester – Foundation Level</w:t>
      </w:r>
      <w:r w:rsidRPr="000451DD">
        <w:rPr>
          <w:color w:val="000000" w:themeColor="text1"/>
        </w:rPr>
        <w:br/>
        <w:t>Certificate No: ITB–CTFL–0096235</w:t>
      </w:r>
    </w:p>
    <w:p w14:paraId="49B4AB83" w14:textId="5EE349E2" w:rsidR="006C3D15" w:rsidRPr="000451DD" w:rsidRDefault="006C3D15" w:rsidP="00E74AF4">
      <w:pPr>
        <w:spacing w:line="276" w:lineRule="auto"/>
        <w:rPr>
          <w:color w:val="FFFFFF"/>
        </w:rPr>
      </w:pPr>
    </w:p>
    <w:sectPr w:rsidR="006C3D15" w:rsidRPr="000451DD">
      <w:pgSz w:w="12225" w:h="15810"/>
      <w:pgMar w:top="719" w:right="1438" w:bottom="719" w:left="143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A2F57" w14:textId="77777777" w:rsidR="00F84FE0" w:rsidRDefault="00F84FE0" w:rsidP="00AE3E47">
      <w:r>
        <w:separator/>
      </w:r>
    </w:p>
  </w:endnote>
  <w:endnote w:type="continuationSeparator" w:id="0">
    <w:p w14:paraId="6E6CC6B1" w14:textId="77777777" w:rsidR="00F84FE0" w:rsidRDefault="00F84FE0" w:rsidP="00AE3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AAAAC+Calibri">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49BFF" w14:textId="77777777" w:rsidR="00F84FE0" w:rsidRDefault="00F84FE0" w:rsidP="00AE3E47">
      <w:r>
        <w:separator/>
      </w:r>
    </w:p>
  </w:footnote>
  <w:footnote w:type="continuationSeparator" w:id="0">
    <w:p w14:paraId="7ABF005E" w14:textId="77777777" w:rsidR="00F84FE0" w:rsidRDefault="00F84FE0" w:rsidP="00AE3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64FEF256">
      <w:start w:val="1"/>
      <w:numFmt w:val="bullet"/>
      <w:suff w:val="nothing"/>
      <w:lvlText w:val=""/>
      <w:lvlJc w:val="left"/>
      <w:pPr>
        <w:ind w:left="720" w:hanging="360"/>
      </w:pPr>
      <w:rPr>
        <w:rFonts w:ascii="Symbol" w:hAnsi="Symbol"/>
      </w:rPr>
    </w:lvl>
    <w:lvl w:ilvl="1" w:tplc="900A3CB4">
      <w:start w:val="1"/>
      <w:numFmt w:val="bullet"/>
      <w:lvlText w:val="o"/>
      <w:lvlJc w:val="left"/>
      <w:pPr>
        <w:tabs>
          <w:tab w:val="num" w:pos="1440"/>
        </w:tabs>
        <w:ind w:left="1440" w:hanging="360"/>
      </w:pPr>
      <w:rPr>
        <w:rFonts w:ascii="Courier New" w:hAnsi="Courier New"/>
      </w:rPr>
    </w:lvl>
    <w:lvl w:ilvl="2" w:tplc="38FCA810">
      <w:start w:val="1"/>
      <w:numFmt w:val="bullet"/>
      <w:lvlText w:val=""/>
      <w:lvlJc w:val="left"/>
      <w:pPr>
        <w:tabs>
          <w:tab w:val="num" w:pos="2160"/>
        </w:tabs>
        <w:ind w:left="2160" w:hanging="360"/>
      </w:pPr>
      <w:rPr>
        <w:rFonts w:ascii="Wingdings" w:hAnsi="Wingdings"/>
      </w:rPr>
    </w:lvl>
    <w:lvl w:ilvl="3" w:tplc="EF74D8E4">
      <w:start w:val="1"/>
      <w:numFmt w:val="bullet"/>
      <w:lvlText w:val=""/>
      <w:lvlJc w:val="left"/>
      <w:pPr>
        <w:tabs>
          <w:tab w:val="num" w:pos="2880"/>
        </w:tabs>
        <w:ind w:left="2880" w:hanging="360"/>
      </w:pPr>
      <w:rPr>
        <w:rFonts w:ascii="Symbol" w:hAnsi="Symbol"/>
      </w:rPr>
    </w:lvl>
    <w:lvl w:ilvl="4" w:tplc="1BDE5DEE">
      <w:start w:val="1"/>
      <w:numFmt w:val="bullet"/>
      <w:lvlText w:val="o"/>
      <w:lvlJc w:val="left"/>
      <w:pPr>
        <w:tabs>
          <w:tab w:val="num" w:pos="3600"/>
        </w:tabs>
        <w:ind w:left="3600" w:hanging="360"/>
      </w:pPr>
      <w:rPr>
        <w:rFonts w:ascii="Courier New" w:hAnsi="Courier New"/>
      </w:rPr>
    </w:lvl>
    <w:lvl w:ilvl="5" w:tplc="E954DF80">
      <w:start w:val="1"/>
      <w:numFmt w:val="bullet"/>
      <w:lvlText w:val=""/>
      <w:lvlJc w:val="left"/>
      <w:pPr>
        <w:tabs>
          <w:tab w:val="num" w:pos="4320"/>
        </w:tabs>
        <w:ind w:left="4320" w:hanging="360"/>
      </w:pPr>
      <w:rPr>
        <w:rFonts w:ascii="Wingdings" w:hAnsi="Wingdings"/>
      </w:rPr>
    </w:lvl>
    <w:lvl w:ilvl="6" w:tplc="E968FC6A">
      <w:start w:val="1"/>
      <w:numFmt w:val="bullet"/>
      <w:lvlText w:val=""/>
      <w:lvlJc w:val="left"/>
      <w:pPr>
        <w:tabs>
          <w:tab w:val="num" w:pos="5040"/>
        </w:tabs>
        <w:ind w:left="5040" w:hanging="360"/>
      </w:pPr>
      <w:rPr>
        <w:rFonts w:ascii="Symbol" w:hAnsi="Symbol"/>
      </w:rPr>
    </w:lvl>
    <w:lvl w:ilvl="7" w:tplc="2FA0667A">
      <w:start w:val="1"/>
      <w:numFmt w:val="bullet"/>
      <w:lvlText w:val="o"/>
      <w:lvlJc w:val="left"/>
      <w:pPr>
        <w:tabs>
          <w:tab w:val="num" w:pos="5760"/>
        </w:tabs>
        <w:ind w:left="5760" w:hanging="360"/>
      </w:pPr>
      <w:rPr>
        <w:rFonts w:ascii="Courier New" w:hAnsi="Courier New"/>
      </w:rPr>
    </w:lvl>
    <w:lvl w:ilvl="8" w:tplc="E934F93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EECF8D4">
      <w:start w:val="1"/>
      <w:numFmt w:val="bullet"/>
      <w:lvlText w:val=""/>
      <w:lvlJc w:val="left"/>
      <w:pPr>
        <w:ind w:left="720" w:hanging="360"/>
      </w:pPr>
      <w:rPr>
        <w:rFonts w:ascii="Symbol" w:hAnsi="Symbol"/>
      </w:rPr>
    </w:lvl>
    <w:lvl w:ilvl="1" w:tplc="6D107BF0">
      <w:start w:val="1"/>
      <w:numFmt w:val="bullet"/>
      <w:lvlText w:val="o"/>
      <w:lvlJc w:val="left"/>
      <w:pPr>
        <w:tabs>
          <w:tab w:val="num" w:pos="1440"/>
        </w:tabs>
        <w:ind w:left="1440" w:hanging="360"/>
      </w:pPr>
      <w:rPr>
        <w:rFonts w:ascii="Courier New" w:hAnsi="Courier New"/>
      </w:rPr>
    </w:lvl>
    <w:lvl w:ilvl="2" w:tplc="0CB871A8">
      <w:start w:val="1"/>
      <w:numFmt w:val="bullet"/>
      <w:lvlText w:val=""/>
      <w:lvlJc w:val="left"/>
      <w:pPr>
        <w:tabs>
          <w:tab w:val="num" w:pos="2160"/>
        </w:tabs>
        <w:ind w:left="2160" w:hanging="360"/>
      </w:pPr>
      <w:rPr>
        <w:rFonts w:ascii="Wingdings" w:hAnsi="Wingdings"/>
      </w:rPr>
    </w:lvl>
    <w:lvl w:ilvl="3" w:tplc="9BA47F2C">
      <w:start w:val="1"/>
      <w:numFmt w:val="bullet"/>
      <w:lvlText w:val=""/>
      <w:lvlJc w:val="left"/>
      <w:pPr>
        <w:tabs>
          <w:tab w:val="num" w:pos="2880"/>
        </w:tabs>
        <w:ind w:left="2880" w:hanging="360"/>
      </w:pPr>
      <w:rPr>
        <w:rFonts w:ascii="Symbol" w:hAnsi="Symbol"/>
      </w:rPr>
    </w:lvl>
    <w:lvl w:ilvl="4" w:tplc="4692A08C">
      <w:start w:val="1"/>
      <w:numFmt w:val="bullet"/>
      <w:lvlText w:val="o"/>
      <w:lvlJc w:val="left"/>
      <w:pPr>
        <w:tabs>
          <w:tab w:val="num" w:pos="3600"/>
        </w:tabs>
        <w:ind w:left="3600" w:hanging="360"/>
      </w:pPr>
      <w:rPr>
        <w:rFonts w:ascii="Courier New" w:hAnsi="Courier New"/>
      </w:rPr>
    </w:lvl>
    <w:lvl w:ilvl="5" w:tplc="8CD681C4">
      <w:start w:val="1"/>
      <w:numFmt w:val="bullet"/>
      <w:lvlText w:val=""/>
      <w:lvlJc w:val="left"/>
      <w:pPr>
        <w:tabs>
          <w:tab w:val="num" w:pos="4320"/>
        </w:tabs>
        <w:ind w:left="4320" w:hanging="360"/>
      </w:pPr>
      <w:rPr>
        <w:rFonts w:ascii="Wingdings" w:hAnsi="Wingdings"/>
      </w:rPr>
    </w:lvl>
    <w:lvl w:ilvl="6" w:tplc="B346F2F6">
      <w:start w:val="1"/>
      <w:numFmt w:val="bullet"/>
      <w:lvlText w:val=""/>
      <w:lvlJc w:val="left"/>
      <w:pPr>
        <w:tabs>
          <w:tab w:val="num" w:pos="5040"/>
        </w:tabs>
        <w:ind w:left="5040" w:hanging="360"/>
      </w:pPr>
      <w:rPr>
        <w:rFonts w:ascii="Symbol" w:hAnsi="Symbol"/>
      </w:rPr>
    </w:lvl>
    <w:lvl w:ilvl="7" w:tplc="51302A1A">
      <w:start w:val="1"/>
      <w:numFmt w:val="bullet"/>
      <w:lvlText w:val="o"/>
      <w:lvlJc w:val="left"/>
      <w:pPr>
        <w:tabs>
          <w:tab w:val="num" w:pos="5760"/>
        </w:tabs>
        <w:ind w:left="5760" w:hanging="360"/>
      </w:pPr>
      <w:rPr>
        <w:rFonts w:ascii="Courier New" w:hAnsi="Courier New"/>
      </w:rPr>
    </w:lvl>
    <w:lvl w:ilvl="8" w:tplc="9AB478A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CD095EA">
      <w:start w:val="1"/>
      <w:numFmt w:val="bullet"/>
      <w:lvlText w:val=""/>
      <w:lvlJc w:val="left"/>
      <w:pPr>
        <w:ind w:left="720" w:hanging="360"/>
      </w:pPr>
      <w:rPr>
        <w:rFonts w:ascii="Symbol" w:hAnsi="Symbol"/>
      </w:rPr>
    </w:lvl>
    <w:lvl w:ilvl="1" w:tplc="C4DCDABA">
      <w:start w:val="1"/>
      <w:numFmt w:val="bullet"/>
      <w:lvlText w:val="o"/>
      <w:lvlJc w:val="left"/>
      <w:pPr>
        <w:tabs>
          <w:tab w:val="num" w:pos="1440"/>
        </w:tabs>
        <w:ind w:left="1440" w:hanging="360"/>
      </w:pPr>
      <w:rPr>
        <w:rFonts w:ascii="Courier New" w:hAnsi="Courier New"/>
      </w:rPr>
    </w:lvl>
    <w:lvl w:ilvl="2" w:tplc="B1A0B4F8">
      <w:start w:val="1"/>
      <w:numFmt w:val="bullet"/>
      <w:lvlText w:val=""/>
      <w:lvlJc w:val="left"/>
      <w:pPr>
        <w:tabs>
          <w:tab w:val="num" w:pos="2160"/>
        </w:tabs>
        <w:ind w:left="2160" w:hanging="360"/>
      </w:pPr>
      <w:rPr>
        <w:rFonts w:ascii="Wingdings" w:hAnsi="Wingdings"/>
      </w:rPr>
    </w:lvl>
    <w:lvl w:ilvl="3" w:tplc="43987C3C">
      <w:start w:val="1"/>
      <w:numFmt w:val="bullet"/>
      <w:lvlText w:val=""/>
      <w:lvlJc w:val="left"/>
      <w:pPr>
        <w:tabs>
          <w:tab w:val="num" w:pos="2880"/>
        </w:tabs>
        <w:ind w:left="2880" w:hanging="360"/>
      </w:pPr>
      <w:rPr>
        <w:rFonts w:ascii="Symbol" w:hAnsi="Symbol"/>
      </w:rPr>
    </w:lvl>
    <w:lvl w:ilvl="4" w:tplc="A26C7BAA">
      <w:start w:val="1"/>
      <w:numFmt w:val="bullet"/>
      <w:lvlText w:val="o"/>
      <w:lvlJc w:val="left"/>
      <w:pPr>
        <w:tabs>
          <w:tab w:val="num" w:pos="3600"/>
        </w:tabs>
        <w:ind w:left="3600" w:hanging="360"/>
      </w:pPr>
      <w:rPr>
        <w:rFonts w:ascii="Courier New" w:hAnsi="Courier New"/>
      </w:rPr>
    </w:lvl>
    <w:lvl w:ilvl="5" w:tplc="A05A32FA">
      <w:start w:val="1"/>
      <w:numFmt w:val="bullet"/>
      <w:lvlText w:val=""/>
      <w:lvlJc w:val="left"/>
      <w:pPr>
        <w:tabs>
          <w:tab w:val="num" w:pos="4320"/>
        </w:tabs>
        <w:ind w:left="4320" w:hanging="360"/>
      </w:pPr>
      <w:rPr>
        <w:rFonts w:ascii="Wingdings" w:hAnsi="Wingdings"/>
      </w:rPr>
    </w:lvl>
    <w:lvl w:ilvl="6" w:tplc="EE5A90EE">
      <w:start w:val="1"/>
      <w:numFmt w:val="bullet"/>
      <w:lvlText w:val=""/>
      <w:lvlJc w:val="left"/>
      <w:pPr>
        <w:tabs>
          <w:tab w:val="num" w:pos="5040"/>
        </w:tabs>
        <w:ind w:left="5040" w:hanging="360"/>
      </w:pPr>
      <w:rPr>
        <w:rFonts w:ascii="Symbol" w:hAnsi="Symbol"/>
      </w:rPr>
    </w:lvl>
    <w:lvl w:ilvl="7" w:tplc="614E47E2">
      <w:start w:val="1"/>
      <w:numFmt w:val="bullet"/>
      <w:lvlText w:val="o"/>
      <w:lvlJc w:val="left"/>
      <w:pPr>
        <w:tabs>
          <w:tab w:val="num" w:pos="5760"/>
        </w:tabs>
        <w:ind w:left="5760" w:hanging="360"/>
      </w:pPr>
      <w:rPr>
        <w:rFonts w:ascii="Courier New" w:hAnsi="Courier New"/>
      </w:rPr>
    </w:lvl>
    <w:lvl w:ilvl="8" w:tplc="0A06F84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6422DDC">
      <w:start w:val="1"/>
      <w:numFmt w:val="bullet"/>
      <w:lvlText w:val=""/>
      <w:lvlJc w:val="left"/>
      <w:pPr>
        <w:ind w:left="720" w:hanging="360"/>
      </w:pPr>
      <w:rPr>
        <w:rFonts w:ascii="Symbol" w:hAnsi="Symbol"/>
      </w:rPr>
    </w:lvl>
    <w:lvl w:ilvl="1" w:tplc="BEB49DB4">
      <w:start w:val="1"/>
      <w:numFmt w:val="bullet"/>
      <w:lvlText w:val="o"/>
      <w:lvlJc w:val="left"/>
      <w:pPr>
        <w:tabs>
          <w:tab w:val="num" w:pos="1440"/>
        </w:tabs>
        <w:ind w:left="1440" w:hanging="360"/>
      </w:pPr>
      <w:rPr>
        <w:rFonts w:ascii="Courier New" w:hAnsi="Courier New"/>
      </w:rPr>
    </w:lvl>
    <w:lvl w:ilvl="2" w:tplc="A9A25642">
      <w:start w:val="1"/>
      <w:numFmt w:val="bullet"/>
      <w:lvlText w:val=""/>
      <w:lvlJc w:val="left"/>
      <w:pPr>
        <w:tabs>
          <w:tab w:val="num" w:pos="2160"/>
        </w:tabs>
        <w:ind w:left="2160" w:hanging="360"/>
      </w:pPr>
      <w:rPr>
        <w:rFonts w:ascii="Wingdings" w:hAnsi="Wingdings"/>
      </w:rPr>
    </w:lvl>
    <w:lvl w:ilvl="3" w:tplc="B888ACF0">
      <w:start w:val="1"/>
      <w:numFmt w:val="bullet"/>
      <w:lvlText w:val=""/>
      <w:lvlJc w:val="left"/>
      <w:pPr>
        <w:tabs>
          <w:tab w:val="num" w:pos="2880"/>
        </w:tabs>
        <w:ind w:left="2880" w:hanging="360"/>
      </w:pPr>
      <w:rPr>
        <w:rFonts w:ascii="Symbol" w:hAnsi="Symbol"/>
      </w:rPr>
    </w:lvl>
    <w:lvl w:ilvl="4" w:tplc="F3860062">
      <w:start w:val="1"/>
      <w:numFmt w:val="bullet"/>
      <w:lvlText w:val="o"/>
      <w:lvlJc w:val="left"/>
      <w:pPr>
        <w:tabs>
          <w:tab w:val="num" w:pos="3600"/>
        </w:tabs>
        <w:ind w:left="3600" w:hanging="360"/>
      </w:pPr>
      <w:rPr>
        <w:rFonts w:ascii="Courier New" w:hAnsi="Courier New"/>
      </w:rPr>
    </w:lvl>
    <w:lvl w:ilvl="5" w:tplc="FFF4F830">
      <w:start w:val="1"/>
      <w:numFmt w:val="bullet"/>
      <w:lvlText w:val=""/>
      <w:lvlJc w:val="left"/>
      <w:pPr>
        <w:tabs>
          <w:tab w:val="num" w:pos="4320"/>
        </w:tabs>
        <w:ind w:left="4320" w:hanging="360"/>
      </w:pPr>
      <w:rPr>
        <w:rFonts w:ascii="Wingdings" w:hAnsi="Wingdings"/>
      </w:rPr>
    </w:lvl>
    <w:lvl w:ilvl="6" w:tplc="E45AE320">
      <w:start w:val="1"/>
      <w:numFmt w:val="bullet"/>
      <w:lvlText w:val=""/>
      <w:lvlJc w:val="left"/>
      <w:pPr>
        <w:tabs>
          <w:tab w:val="num" w:pos="5040"/>
        </w:tabs>
        <w:ind w:left="5040" w:hanging="360"/>
      </w:pPr>
      <w:rPr>
        <w:rFonts w:ascii="Symbol" w:hAnsi="Symbol"/>
      </w:rPr>
    </w:lvl>
    <w:lvl w:ilvl="7" w:tplc="DBE2F546">
      <w:start w:val="1"/>
      <w:numFmt w:val="bullet"/>
      <w:lvlText w:val="o"/>
      <w:lvlJc w:val="left"/>
      <w:pPr>
        <w:tabs>
          <w:tab w:val="num" w:pos="5760"/>
        </w:tabs>
        <w:ind w:left="5760" w:hanging="360"/>
      </w:pPr>
      <w:rPr>
        <w:rFonts w:ascii="Courier New" w:hAnsi="Courier New"/>
      </w:rPr>
    </w:lvl>
    <w:lvl w:ilvl="8" w:tplc="2290758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9AC46C8">
      <w:start w:val="1"/>
      <w:numFmt w:val="bullet"/>
      <w:lvlText w:val=""/>
      <w:lvlJc w:val="left"/>
      <w:pPr>
        <w:ind w:left="720" w:hanging="360"/>
      </w:pPr>
      <w:rPr>
        <w:rFonts w:ascii="Symbol" w:hAnsi="Symbol"/>
      </w:rPr>
    </w:lvl>
    <w:lvl w:ilvl="1" w:tplc="BCC8D52E">
      <w:start w:val="1"/>
      <w:numFmt w:val="bullet"/>
      <w:lvlText w:val="o"/>
      <w:lvlJc w:val="left"/>
      <w:pPr>
        <w:tabs>
          <w:tab w:val="num" w:pos="1440"/>
        </w:tabs>
        <w:ind w:left="1440" w:hanging="360"/>
      </w:pPr>
      <w:rPr>
        <w:rFonts w:ascii="Courier New" w:hAnsi="Courier New"/>
      </w:rPr>
    </w:lvl>
    <w:lvl w:ilvl="2" w:tplc="D01C6EEE">
      <w:start w:val="1"/>
      <w:numFmt w:val="bullet"/>
      <w:lvlText w:val=""/>
      <w:lvlJc w:val="left"/>
      <w:pPr>
        <w:tabs>
          <w:tab w:val="num" w:pos="2160"/>
        </w:tabs>
        <w:ind w:left="2160" w:hanging="360"/>
      </w:pPr>
      <w:rPr>
        <w:rFonts w:ascii="Wingdings" w:hAnsi="Wingdings"/>
      </w:rPr>
    </w:lvl>
    <w:lvl w:ilvl="3" w:tplc="02FE22A0">
      <w:start w:val="1"/>
      <w:numFmt w:val="bullet"/>
      <w:lvlText w:val=""/>
      <w:lvlJc w:val="left"/>
      <w:pPr>
        <w:tabs>
          <w:tab w:val="num" w:pos="2880"/>
        </w:tabs>
        <w:ind w:left="2880" w:hanging="360"/>
      </w:pPr>
      <w:rPr>
        <w:rFonts w:ascii="Symbol" w:hAnsi="Symbol"/>
      </w:rPr>
    </w:lvl>
    <w:lvl w:ilvl="4" w:tplc="D58E3748">
      <w:start w:val="1"/>
      <w:numFmt w:val="bullet"/>
      <w:lvlText w:val="o"/>
      <w:lvlJc w:val="left"/>
      <w:pPr>
        <w:tabs>
          <w:tab w:val="num" w:pos="3600"/>
        </w:tabs>
        <w:ind w:left="3600" w:hanging="360"/>
      </w:pPr>
      <w:rPr>
        <w:rFonts w:ascii="Courier New" w:hAnsi="Courier New"/>
      </w:rPr>
    </w:lvl>
    <w:lvl w:ilvl="5" w:tplc="0DE68AAC">
      <w:start w:val="1"/>
      <w:numFmt w:val="bullet"/>
      <w:lvlText w:val=""/>
      <w:lvlJc w:val="left"/>
      <w:pPr>
        <w:tabs>
          <w:tab w:val="num" w:pos="4320"/>
        </w:tabs>
        <w:ind w:left="4320" w:hanging="360"/>
      </w:pPr>
      <w:rPr>
        <w:rFonts w:ascii="Wingdings" w:hAnsi="Wingdings"/>
      </w:rPr>
    </w:lvl>
    <w:lvl w:ilvl="6" w:tplc="84728156">
      <w:start w:val="1"/>
      <w:numFmt w:val="bullet"/>
      <w:lvlText w:val=""/>
      <w:lvlJc w:val="left"/>
      <w:pPr>
        <w:tabs>
          <w:tab w:val="num" w:pos="5040"/>
        </w:tabs>
        <w:ind w:left="5040" w:hanging="360"/>
      </w:pPr>
      <w:rPr>
        <w:rFonts w:ascii="Symbol" w:hAnsi="Symbol"/>
      </w:rPr>
    </w:lvl>
    <w:lvl w:ilvl="7" w:tplc="4B22A5FE">
      <w:start w:val="1"/>
      <w:numFmt w:val="bullet"/>
      <w:lvlText w:val="o"/>
      <w:lvlJc w:val="left"/>
      <w:pPr>
        <w:tabs>
          <w:tab w:val="num" w:pos="5760"/>
        </w:tabs>
        <w:ind w:left="5760" w:hanging="360"/>
      </w:pPr>
      <w:rPr>
        <w:rFonts w:ascii="Courier New" w:hAnsi="Courier New"/>
      </w:rPr>
    </w:lvl>
    <w:lvl w:ilvl="8" w:tplc="8A80E7C2">
      <w:start w:val="1"/>
      <w:numFmt w:val="bullet"/>
      <w:lvlText w:val=""/>
      <w:lvlJc w:val="left"/>
      <w:pPr>
        <w:tabs>
          <w:tab w:val="num" w:pos="6480"/>
        </w:tabs>
        <w:ind w:left="6480" w:hanging="360"/>
      </w:pPr>
      <w:rPr>
        <w:rFonts w:ascii="Wingdings" w:hAnsi="Wingdings"/>
      </w:rPr>
    </w:lvl>
  </w:abstractNum>
  <w:abstractNum w:abstractNumId="5" w15:restartNumberingAfterBreak="0">
    <w:nsid w:val="00E6347B"/>
    <w:multiLevelType w:val="hybridMultilevel"/>
    <w:tmpl w:val="DB8897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15B26CE"/>
    <w:multiLevelType w:val="multilevel"/>
    <w:tmpl w:val="E5C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5B2E57"/>
    <w:multiLevelType w:val="hybridMultilevel"/>
    <w:tmpl w:val="174AE7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1654104"/>
    <w:multiLevelType w:val="hybridMultilevel"/>
    <w:tmpl w:val="D95A01A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01BC3D23"/>
    <w:multiLevelType w:val="hybridMultilevel"/>
    <w:tmpl w:val="3C804A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2A92EAA"/>
    <w:multiLevelType w:val="multilevel"/>
    <w:tmpl w:val="D01A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36535"/>
    <w:multiLevelType w:val="hybridMultilevel"/>
    <w:tmpl w:val="F35829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5A1258A"/>
    <w:multiLevelType w:val="hybridMultilevel"/>
    <w:tmpl w:val="8BB4F2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064F325E"/>
    <w:multiLevelType w:val="multilevel"/>
    <w:tmpl w:val="157C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42AD0"/>
    <w:multiLevelType w:val="hybridMultilevel"/>
    <w:tmpl w:val="320A32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076C58B8"/>
    <w:multiLevelType w:val="hybridMultilevel"/>
    <w:tmpl w:val="F988A3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07D655B8"/>
    <w:multiLevelType w:val="hybridMultilevel"/>
    <w:tmpl w:val="859652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89B42D6"/>
    <w:multiLevelType w:val="hybridMultilevel"/>
    <w:tmpl w:val="AE3CA0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0CAF37A8"/>
    <w:multiLevelType w:val="hybridMultilevel"/>
    <w:tmpl w:val="F196BC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0D4415BD"/>
    <w:multiLevelType w:val="hybridMultilevel"/>
    <w:tmpl w:val="336E85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10845B9C"/>
    <w:multiLevelType w:val="multilevel"/>
    <w:tmpl w:val="875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4950EE"/>
    <w:multiLevelType w:val="multilevel"/>
    <w:tmpl w:val="E20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C7781"/>
    <w:multiLevelType w:val="multilevel"/>
    <w:tmpl w:val="A708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97BF7"/>
    <w:multiLevelType w:val="hybridMultilevel"/>
    <w:tmpl w:val="163A0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13BD6F21"/>
    <w:multiLevelType w:val="multilevel"/>
    <w:tmpl w:val="335C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9386D"/>
    <w:multiLevelType w:val="hybridMultilevel"/>
    <w:tmpl w:val="CBCCC4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14A23371"/>
    <w:multiLevelType w:val="multilevel"/>
    <w:tmpl w:val="881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6B63DF"/>
    <w:multiLevelType w:val="hybridMultilevel"/>
    <w:tmpl w:val="52A60B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15F20820"/>
    <w:multiLevelType w:val="hybridMultilevel"/>
    <w:tmpl w:val="B2142D5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16DB7543"/>
    <w:multiLevelType w:val="hybridMultilevel"/>
    <w:tmpl w:val="C1C8C3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16F14677"/>
    <w:multiLevelType w:val="hybridMultilevel"/>
    <w:tmpl w:val="1182EC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18577B6A"/>
    <w:multiLevelType w:val="multilevel"/>
    <w:tmpl w:val="E95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76524"/>
    <w:multiLevelType w:val="multilevel"/>
    <w:tmpl w:val="BAB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AA1AA8"/>
    <w:multiLevelType w:val="hybridMultilevel"/>
    <w:tmpl w:val="E4669F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1B3D3A90"/>
    <w:multiLevelType w:val="hybridMultilevel"/>
    <w:tmpl w:val="E20EC0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C9401DE"/>
    <w:multiLevelType w:val="multilevel"/>
    <w:tmpl w:val="925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C500B"/>
    <w:multiLevelType w:val="hybridMultilevel"/>
    <w:tmpl w:val="E63E80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1CEC3F24"/>
    <w:multiLevelType w:val="hybridMultilevel"/>
    <w:tmpl w:val="0922BF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1D1A188A"/>
    <w:multiLevelType w:val="multilevel"/>
    <w:tmpl w:val="443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5E1639"/>
    <w:multiLevelType w:val="hybridMultilevel"/>
    <w:tmpl w:val="7C80AA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1F9A0FEA"/>
    <w:multiLevelType w:val="hybridMultilevel"/>
    <w:tmpl w:val="8E503E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1FA53BC5"/>
    <w:multiLevelType w:val="multilevel"/>
    <w:tmpl w:val="498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E21344"/>
    <w:multiLevelType w:val="multilevel"/>
    <w:tmpl w:val="898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8C208F"/>
    <w:multiLevelType w:val="multilevel"/>
    <w:tmpl w:val="668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B95A10"/>
    <w:multiLevelType w:val="multilevel"/>
    <w:tmpl w:val="87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C232D"/>
    <w:multiLevelType w:val="multilevel"/>
    <w:tmpl w:val="8164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D60845"/>
    <w:multiLevelType w:val="multilevel"/>
    <w:tmpl w:val="D358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5D4A4E"/>
    <w:multiLevelType w:val="hybridMultilevel"/>
    <w:tmpl w:val="AD065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24DE236E"/>
    <w:multiLevelType w:val="hybridMultilevel"/>
    <w:tmpl w:val="F5FA0F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24E17945"/>
    <w:multiLevelType w:val="multilevel"/>
    <w:tmpl w:val="60E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1711E1"/>
    <w:multiLevelType w:val="hybridMultilevel"/>
    <w:tmpl w:val="1C74E120"/>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51" w15:restartNumberingAfterBreak="0">
    <w:nsid w:val="270A6239"/>
    <w:multiLevelType w:val="multilevel"/>
    <w:tmpl w:val="D41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F0648B"/>
    <w:multiLevelType w:val="multilevel"/>
    <w:tmpl w:val="E5B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AF6F4F"/>
    <w:multiLevelType w:val="multilevel"/>
    <w:tmpl w:val="0AAC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AA152D"/>
    <w:multiLevelType w:val="multilevel"/>
    <w:tmpl w:val="49C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96019"/>
    <w:multiLevelType w:val="hybridMultilevel"/>
    <w:tmpl w:val="E758CE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2A7B62C8"/>
    <w:multiLevelType w:val="hybridMultilevel"/>
    <w:tmpl w:val="FB405B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2B094165"/>
    <w:multiLevelType w:val="multilevel"/>
    <w:tmpl w:val="0C3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4B2466"/>
    <w:multiLevelType w:val="multilevel"/>
    <w:tmpl w:val="1A4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1D7CFC"/>
    <w:multiLevelType w:val="multilevel"/>
    <w:tmpl w:val="87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5000D3"/>
    <w:multiLevelType w:val="multilevel"/>
    <w:tmpl w:val="87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1C23E2"/>
    <w:multiLevelType w:val="multilevel"/>
    <w:tmpl w:val="87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DA0205"/>
    <w:multiLevelType w:val="multilevel"/>
    <w:tmpl w:val="61C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B20130"/>
    <w:multiLevelType w:val="hybridMultilevel"/>
    <w:tmpl w:val="8F6475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33BE4847"/>
    <w:multiLevelType w:val="hybridMultilevel"/>
    <w:tmpl w:val="CE1C9606"/>
    <w:lvl w:ilvl="0" w:tplc="265A9B42">
      <w:start w:val="1"/>
      <w:numFmt w:val="decimal"/>
      <w:lvlText w:val="%1."/>
      <w:lvlJc w:val="left"/>
      <w:pPr>
        <w:ind w:left="720" w:hanging="360"/>
      </w:pPr>
      <w:rPr>
        <w:rFonts w:hint="default"/>
        <w:b/>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33FD40C6"/>
    <w:multiLevelType w:val="hybridMultilevel"/>
    <w:tmpl w:val="365AA6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43A577E"/>
    <w:multiLevelType w:val="hybridMultilevel"/>
    <w:tmpl w:val="9F0040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35720C0D"/>
    <w:multiLevelType w:val="hybridMultilevel"/>
    <w:tmpl w:val="E5B28D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35C45DCF"/>
    <w:multiLevelType w:val="hybridMultilevel"/>
    <w:tmpl w:val="0EC6F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36965381"/>
    <w:multiLevelType w:val="multilevel"/>
    <w:tmpl w:val="A82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E527A3"/>
    <w:multiLevelType w:val="multilevel"/>
    <w:tmpl w:val="8FF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2E14EC"/>
    <w:multiLevelType w:val="hybridMultilevel"/>
    <w:tmpl w:val="5CCC98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38E9120D"/>
    <w:multiLevelType w:val="multilevel"/>
    <w:tmpl w:val="5922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720D17"/>
    <w:multiLevelType w:val="hybridMultilevel"/>
    <w:tmpl w:val="9710BA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3A2E2EB4"/>
    <w:multiLevelType w:val="hybridMultilevel"/>
    <w:tmpl w:val="DCCC08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3A5B6BDF"/>
    <w:multiLevelType w:val="hybridMultilevel"/>
    <w:tmpl w:val="3FEEEE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3B091384"/>
    <w:multiLevelType w:val="hybridMultilevel"/>
    <w:tmpl w:val="C902F8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3B154D4D"/>
    <w:multiLevelType w:val="multilevel"/>
    <w:tmpl w:val="715C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C55C68"/>
    <w:multiLevelType w:val="hybridMultilevel"/>
    <w:tmpl w:val="9C389B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3E283EB7"/>
    <w:multiLevelType w:val="hybridMultilevel"/>
    <w:tmpl w:val="59EABA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3E2D74AA"/>
    <w:multiLevelType w:val="multilevel"/>
    <w:tmpl w:val="FAD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7978EA"/>
    <w:multiLevelType w:val="multilevel"/>
    <w:tmpl w:val="07A4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F04C72"/>
    <w:multiLevelType w:val="hybridMultilevel"/>
    <w:tmpl w:val="E11EE9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3" w15:restartNumberingAfterBreak="0">
    <w:nsid w:val="3FE87366"/>
    <w:multiLevelType w:val="multilevel"/>
    <w:tmpl w:val="DBF8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D3188B"/>
    <w:multiLevelType w:val="multilevel"/>
    <w:tmpl w:val="869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182585C"/>
    <w:multiLevelType w:val="multilevel"/>
    <w:tmpl w:val="115E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113ADE"/>
    <w:multiLevelType w:val="multilevel"/>
    <w:tmpl w:val="230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730B01"/>
    <w:multiLevelType w:val="hybridMultilevel"/>
    <w:tmpl w:val="C95413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8" w15:restartNumberingAfterBreak="0">
    <w:nsid w:val="432F2191"/>
    <w:multiLevelType w:val="hybridMultilevel"/>
    <w:tmpl w:val="F0DA8C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9" w15:restartNumberingAfterBreak="0">
    <w:nsid w:val="454F1848"/>
    <w:multiLevelType w:val="hybridMultilevel"/>
    <w:tmpl w:val="513614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0" w15:restartNumberingAfterBreak="0">
    <w:nsid w:val="45574F26"/>
    <w:multiLevelType w:val="hybridMultilevel"/>
    <w:tmpl w:val="50A2DF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1" w15:restartNumberingAfterBreak="0">
    <w:nsid w:val="460C0C68"/>
    <w:multiLevelType w:val="multilevel"/>
    <w:tmpl w:val="6308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DB6740"/>
    <w:multiLevelType w:val="multilevel"/>
    <w:tmpl w:val="A8E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4F2B89"/>
    <w:multiLevelType w:val="multilevel"/>
    <w:tmpl w:val="A85A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3C2C5A"/>
    <w:multiLevelType w:val="hybridMultilevel"/>
    <w:tmpl w:val="48C293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5" w15:restartNumberingAfterBreak="0">
    <w:nsid w:val="4AFF55C8"/>
    <w:multiLevelType w:val="hybridMultilevel"/>
    <w:tmpl w:val="375AF0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6" w15:restartNumberingAfterBreak="0">
    <w:nsid w:val="4B8872A3"/>
    <w:multiLevelType w:val="multilevel"/>
    <w:tmpl w:val="5D7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B51E0F"/>
    <w:multiLevelType w:val="multilevel"/>
    <w:tmpl w:val="D30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E9476F"/>
    <w:multiLevelType w:val="multilevel"/>
    <w:tmpl w:val="57B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CD4744"/>
    <w:multiLevelType w:val="hybridMultilevel"/>
    <w:tmpl w:val="7F1A7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4F4E35FB"/>
    <w:multiLevelType w:val="hybridMultilevel"/>
    <w:tmpl w:val="3A900C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1" w15:restartNumberingAfterBreak="0">
    <w:nsid w:val="4F732A17"/>
    <w:multiLevelType w:val="multilevel"/>
    <w:tmpl w:val="F8C0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F8C7176"/>
    <w:multiLevelType w:val="hybridMultilevel"/>
    <w:tmpl w:val="0128C5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4FCE5A18"/>
    <w:multiLevelType w:val="hybridMultilevel"/>
    <w:tmpl w:val="4B3820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519A5511"/>
    <w:multiLevelType w:val="hybridMultilevel"/>
    <w:tmpl w:val="81C62A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519C1B5E"/>
    <w:multiLevelType w:val="hybridMultilevel"/>
    <w:tmpl w:val="4BECF05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6" w15:restartNumberingAfterBreak="0">
    <w:nsid w:val="519D3194"/>
    <w:multiLevelType w:val="multilevel"/>
    <w:tmpl w:val="56D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EE4F1D"/>
    <w:multiLevelType w:val="hybridMultilevel"/>
    <w:tmpl w:val="EC4CB3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520A069D"/>
    <w:multiLevelType w:val="hybridMultilevel"/>
    <w:tmpl w:val="E5F0B8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9" w15:restartNumberingAfterBreak="0">
    <w:nsid w:val="528508CB"/>
    <w:multiLevelType w:val="multilevel"/>
    <w:tmpl w:val="FDA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9B587D"/>
    <w:multiLevelType w:val="multilevel"/>
    <w:tmpl w:val="EAC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042DC5"/>
    <w:multiLevelType w:val="hybridMultilevel"/>
    <w:tmpl w:val="53D8EC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2" w15:restartNumberingAfterBreak="0">
    <w:nsid w:val="56D3269C"/>
    <w:multiLevelType w:val="multilevel"/>
    <w:tmpl w:val="C4FE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0924E0"/>
    <w:multiLevelType w:val="hybridMultilevel"/>
    <w:tmpl w:val="DB3402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4" w15:restartNumberingAfterBreak="0">
    <w:nsid w:val="596D713F"/>
    <w:multiLevelType w:val="hybridMultilevel"/>
    <w:tmpl w:val="73C273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5" w15:restartNumberingAfterBreak="0">
    <w:nsid w:val="5A4E25A8"/>
    <w:multiLevelType w:val="hybridMultilevel"/>
    <w:tmpl w:val="1FD8FD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6" w15:restartNumberingAfterBreak="0">
    <w:nsid w:val="5AA8305D"/>
    <w:multiLevelType w:val="multilevel"/>
    <w:tmpl w:val="4D8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7561A6"/>
    <w:multiLevelType w:val="multilevel"/>
    <w:tmpl w:val="AB9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6B3967"/>
    <w:multiLevelType w:val="hybridMultilevel"/>
    <w:tmpl w:val="AB1029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9" w15:restartNumberingAfterBreak="0">
    <w:nsid w:val="5D247095"/>
    <w:multiLevelType w:val="multilevel"/>
    <w:tmpl w:val="822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4A303C"/>
    <w:multiLevelType w:val="multilevel"/>
    <w:tmpl w:val="719A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31246C"/>
    <w:multiLevelType w:val="hybridMultilevel"/>
    <w:tmpl w:val="0DCCC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5FD23AF7"/>
    <w:multiLevelType w:val="multilevel"/>
    <w:tmpl w:val="A6B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1C389E"/>
    <w:multiLevelType w:val="multilevel"/>
    <w:tmpl w:val="AB6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C6106C"/>
    <w:multiLevelType w:val="multilevel"/>
    <w:tmpl w:val="6C4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A32CAC"/>
    <w:multiLevelType w:val="multilevel"/>
    <w:tmpl w:val="F8A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B028E2"/>
    <w:multiLevelType w:val="multilevel"/>
    <w:tmpl w:val="30B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E75960"/>
    <w:multiLevelType w:val="multilevel"/>
    <w:tmpl w:val="F92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A45C91"/>
    <w:multiLevelType w:val="hybridMultilevel"/>
    <w:tmpl w:val="BBC612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9" w15:restartNumberingAfterBreak="0">
    <w:nsid w:val="67846ECD"/>
    <w:multiLevelType w:val="multilevel"/>
    <w:tmpl w:val="FC9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3802D5"/>
    <w:multiLevelType w:val="hybridMultilevel"/>
    <w:tmpl w:val="B0A2D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1" w15:restartNumberingAfterBreak="0">
    <w:nsid w:val="68DB783C"/>
    <w:multiLevelType w:val="hybridMultilevel"/>
    <w:tmpl w:val="CADC08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2" w15:restartNumberingAfterBreak="0">
    <w:nsid w:val="695B24A3"/>
    <w:multiLevelType w:val="hybridMultilevel"/>
    <w:tmpl w:val="DCC64C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3" w15:restartNumberingAfterBreak="0">
    <w:nsid w:val="69B1775F"/>
    <w:multiLevelType w:val="hybridMultilevel"/>
    <w:tmpl w:val="9B2688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4" w15:restartNumberingAfterBreak="0">
    <w:nsid w:val="6B364D14"/>
    <w:multiLevelType w:val="hybridMultilevel"/>
    <w:tmpl w:val="625035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6B4E4AD7"/>
    <w:multiLevelType w:val="multilevel"/>
    <w:tmpl w:val="A63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880CD3"/>
    <w:multiLevelType w:val="multilevel"/>
    <w:tmpl w:val="555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DA479A8"/>
    <w:multiLevelType w:val="multilevel"/>
    <w:tmpl w:val="CCA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F26653D"/>
    <w:multiLevelType w:val="hybridMultilevel"/>
    <w:tmpl w:val="563C9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9" w15:restartNumberingAfterBreak="0">
    <w:nsid w:val="6FFA155F"/>
    <w:multiLevelType w:val="hybridMultilevel"/>
    <w:tmpl w:val="354611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0" w15:restartNumberingAfterBreak="0">
    <w:nsid w:val="70471DE6"/>
    <w:multiLevelType w:val="hybridMultilevel"/>
    <w:tmpl w:val="8EF02706"/>
    <w:lvl w:ilvl="0" w:tplc="10090001">
      <w:start w:val="1"/>
      <w:numFmt w:val="bullet"/>
      <w:lvlText w:val=""/>
      <w:lvlJc w:val="left"/>
      <w:pPr>
        <w:ind w:left="783" w:hanging="360"/>
      </w:pPr>
      <w:rPr>
        <w:rFonts w:ascii="Symbol" w:hAnsi="Symbol" w:hint="default"/>
      </w:rPr>
    </w:lvl>
    <w:lvl w:ilvl="1" w:tplc="10090003" w:tentative="1">
      <w:start w:val="1"/>
      <w:numFmt w:val="bullet"/>
      <w:lvlText w:val="o"/>
      <w:lvlJc w:val="left"/>
      <w:pPr>
        <w:ind w:left="1503" w:hanging="360"/>
      </w:pPr>
      <w:rPr>
        <w:rFonts w:ascii="Courier New" w:hAnsi="Courier New" w:cs="Courier New" w:hint="default"/>
      </w:rPr>
    </w:lvl>
    <w:lvl w:ilvl="2" w:tplc="10090005" w:tentative="1">
      <w:start w:val="1"/>
      <w:numFmt w:val="bullet"/>
      <w:lvlText w:val=""/>
      <w:lvlJc w:val="left"/>
      <w:pPr>
        <w:ind w:left="2223" w:hanging="360"/>
      </w:pPr>
      <w:rPr>
        <w:rFonts w:ascii="Wingdings" w:hAnsi="Wingdings" w:hint="default"/>
      </w:rPr>
    </w:lvl>
    <w:lvl w:ilvl="3" w:tplc="10090001" w:tentative="1">
      <w:start w:val="1"/>
      <w:numFmt w:val="bullet"/>
      <w:lvlText w:val=""/>
      <w:lvlJc w:val="left"/>
      <w:pPr>
        <w:ind w:left="2943" w:hanging="360"/>
      </w:pPr>
      <w:rPr>
        <w:rFonts w:ascii="Symbol" w:hAnsi="Symbol" w:hint="default"/>
      </w:rPr>
    </w:lvl>
    <w:lvl w:ilvl="4" w:tplc="10090003" w:tentative="1">
      <w:start w:val="1"/>
      <w:numFmt w:val="bullet"/>
      <w:lvlText w:val="o"/>
      <w:lvlJc w:val="left"/>
      <w:pPr>
        <w:ind w:left="3663" w:hanging="360"/>
      </w:pPr>
      <w:rPr>
        <w:rFonts w:ascii="Courier New" w:hAnsi="Courier New" w:cs="Courier New" w:hint="default"/>
      </w:rPr>
    </w:lvl>
    <w:lvl w:ilvl="5" w:tplc="10090005" w:tentative="1">
      <w:start w:val="1"/>
      <w:numFmt w:val="bullet"/>
      <w:lvlText w:val=""/>
      <w:lvlJc w:val="left"/>
      <w:pPr>
        <w:ind w:left="4383" w:hanging="360"/>
      </w:pPr>
      <w:rPr>
        <w:rFonts w:ascii="Wingdings" w:hAnsi="Wingdings" w:hint="default"/>
      </w:rPr>
    </w:lvl>
    <w:lvl w:ilvl="6" w:tplc="10090001" w:tentative="1">
      <w:start w:val="1"/>
      <w:numFmt w:val="bullet"/>
      <w:lvlText w:val=""/>
      <w:lvlJc w:val="left"/>
      <w:pPr>
        <w:ind w:left="5103" w:hanging="360"/>
      </w:pPr>
      <w:rPr>
        <w:rFonts w:ascii="Symbol" w:hAnsi="Symbol" w:hint="default"/>
      </w:rPr>
    </w:lvl>
    <w:lvl w:ilvl="7" w:tplc="10090003" w:tentative="1">
      <w:start w:val="1"/>
      <w:numFmt w:val="bullet"/>
      <w:lvlText w:val="o"/>
      <w:lvlJc w:val="left"/>
      <w:pPr>
        <w:ind w:left="5823" w:hanging="360"/>
      </w:pPr>
      <w:rPr>
        <w:rFonts w:ascii="Courier New" w:hAnsi="Courier New" w:cs="Courier New" w:hint="default"/>
      </w:rPr>
    </w:lvl>
    <w:lvl w:ilvl="8" w:tplc="10090005" w:tentative="1">
      <w:start w:val="1"/>
      <w:numFmt w:val="bullet"/>
      <w:lvlText w:val=""/>
      <w:lvlJc w:val="left"/>
      <w:pPr>
        <w:ind w:left="6543" w:hanging="360"/>
      </w:pPr>
      <w:rPr>
        <w:rFonts w:ascii="Wingdings" w:hAnsi="Wingdings" w:hint="default"/>
      </w:rPr>
    </w:lvl>
  </w:abstractNum>
  <w:abstractNum w:abstractNumId="141" w15:restartNumberingAfterBreak="0">
    <w:nsid w:val="70F82B44"/>
    <w:multiLevelType w:val="multilevel"/>
    <w:tmpl w:val="36C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B904A1"/>
    <w:multiLevelType w:val="hybridMultilevel"/>
    <w:tmpl w:val="876A75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3" w15:restartNumberingAfterBreak="0">
    <w:nsid w:val="71F04D57"/>
    <w:multiLevelType w:val="hybridMultilevel"/>
    <w:tmpl w:val="B01002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4" w15:restartNumberingAfterBreak="0">
    <w:nsid w:val="74082174"/>
    <w:multiLevelType w:val="multilevel"/>
    <w:tmpl w:val="337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456635D"/>
    <w:multiLevelType w:val="hybridMultilevel"/>
    <w:tmpl w:val="6F544A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6" w15:restartNumberingAfterBreak="0">
    <w:nsid w:val="74E0041C"/>
    <w:multiLevelType w:val="multilevel"/>
    <w:tmpl w:val="9B0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E0642A"/>
    <w:multiLevelType w:val="multilevel"/>
    <w:tmpl w:val="ECA4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3053AB"/>
    <w:multiLevelType w:val="hybridMultilevel"/>
    <w:tmpl w:val="F83A6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9" w15:restartNumberingAfterBreak="0">
    <w:nsid w:val="77152E11"/>
    <w:multiLevelType w:val="multilevel"/>
    <w:tmpl w:val="12F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936414"/>
    <w:multiLevelType w:val="hybridMultilevel"/>
    <w:tmpl w:val="3D6840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1" w15:restartNumberingAfterBreak="0">
    <w:nsid w:val="78AC41DD"/>
    <w:multiLevelType w:val="multilevel"/>
    <w:tmpl w:val="132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A191C"/>
    <w:multiLevelType w:val="multilevel"/>
    <w:tmpl w:val="D93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CA758FF"/>
    <w:multiLevelType w:val="multilevel"/>
    <w:tmpl w:val="DDFA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E4609A"/>
    <w:multiLevelType w:val="hybridMultilevel"/>
    <w:tmpl w:val="8C5057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5" w15:restartNumberingAfterBreak="0">
    <w:nsid w:val="7E9855C3"/>
    <w:multiLevelType w:val="multilevel"/>
    <w:tmpl w:val="E77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1E718C"/>
    <w:multiLevelType w:val="hybridMultilevel"/>
    <w:tmpl w:val="C4B63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67774041">
    <w:abstractNumId w:val="0"/>
  </w:num>
  <w:num w:numId="2" w16cid:durableId="1834560301">
    <w:abstractNumId w:val="1"/>
  </w:num>
  <w:num w:numId="3" w16cid:durableId="1243176223">
    <w:abstractNumId w:val="2"/>
  </w:num>
  <w:num w:numId="4" w16cid:durableId="700058393">
    <w:abstractNumId w:val="3"/>
  </w:num>
  <w:num w:numId="5" w16cid:durableId="2078627580">
    <w:abstractNumId w:val="4"/>
  </w:num>
  <w:num w:numId="6" w16cid:durableId="1393384589">
    <w:abstractNumId w:val="118"/>
  </w:num>
  <w:num w:numId="7" w16cid:durableId="548609401">
    <w:abstractNumId w:val="132"/>
  </w:num>
  <w:num w:numId="8" w16cid:durableId="1391882294">
    <w:abstractNumId w:val="28"/>
  </w:num>
  <w:num w:numId="9" w16cid:durableId="198469045">
    <w:abstractNumId w:val="56"/>
  </w:num>
  <w:num w:numId="10" w16cid:durableId="775295519">
    <w:abstractNumId w:val="153"/>
  </w:num>
  <w:num w:numId="11" w16cid:durableId="325280210">
    <w:abstractNumId w:val="98"/>
  </w:num>
  <w:num w:numId="12" w16cid:durableId="592981771">
    <w:abstractNumId w:val="22"/>
  </w:num>
  <w:num w:numId="13" w16cid:durableId="363217012">
    <w:abstractNumId w:val="123"/>
  </w:num>
  <w:num w:numId="14" w16cid:durableId="909342513">
    <w:abstractNumId w:val="35"/>
  </w:num>
  <w:num w:numId="15" w16cid:durableId="59981131">
    <w:abstractNumId w:val="106"/>
  </w:num>
  <w:num w:numId="16" w16cid:durableId="153302397">
    <w:abstractNumId w:val="31"/>
  </w:num>
  <w:num w:numId="17" w16cid:durableId="1695767338">
    <w:abstractNumId w:val="43"/>
  </w:num>
  <w:num w:numId="18" w16cid:durableId="1311397172">
    <w:abstractNumId w:val="77"/>
  </w:num>
  <w:num w:numId="19" w16cid:durableId="1480347032">
    <w:abstractNumId w:val="148"/>
  </w:num>
  <w:num w:numId="20" w16cid:durableId="1471829052">
    <w:abstractNumId w:val="107"/>
  </w:num>
  <w:num w:numId="21" w16cid:durableId="694967554">
    <w:abstractNumId w:val="137"/>
  </w:num>
  <w:num w:numId="22" w16cid:durableId="244726396">
    <w:abstractNumId w:val="20"/>
  </w:num>
  <w:num w:numId="23" w16cid:durableId="429787162">
    <w:abstractNumId w:val="24"/>
  </w:num>
  <w:num w:numId="24" w16cid:durableId="142083854">
    <w:abstractNumId w:val="152"/>
  </w:num>
  <w:num w:numId="25" w16cid:durableId="536508882">
    <w:abstractNumId w:val="83"/>
  </w:num>
  <w:num w:numId="26" w16cid:durableId="2023167965">
    <w:abstractNumId w:val="120"/>
  </w:num>
  <w:num w:numId="27" w16cid:durableId="74982299">
    <w:abstractNumId w:val="144"/>
  </w:num>
  <w:num w:numId="28" w16cid:durableId="1749040901">
    <w:abstractNumId w:val="84"/>
  </w:num>
  <w:num w:numId="29" w16cid:durableId="92092989">
    <w:abstractNumId w:val="85"/>
  </w:num>
  <w:num w:numId="30" w16cid:durableId="1278490901">
    <w:abstractNumId w:val="6"/>
  </w:num>
  <w:num w:numId="31" w16cid:durableId="57753018">
    <w:abstractNumId w:val="58"/>
  </w:num>
  <w:num w:numId="32" w16cid:durableId="363140807">
    <w:abstractNumId w:val="101"/>
  </w:num>
  <w:num w:numId="33" w16cid:durableId="448401462">
    <w:abstractNumId w:val="42"/>
  </w:num>
  <w:num w:numId="34" w16cid:durableId="657268530">
    <w:abstractNumId w:val="136"/>
  </w:num>
  <w:num w:numId="35" w16cid:durableId="1414815579">
    <w:abstractNumId w:val="51"/>
  </w:num>
  <w:num w:numId="36" w16cid:durableId="252128994">
    <w:abstractNumId w:val="49"/>
  </w:num>
  <w:num w:numId="37" w16cid:durableId="1795558569">
    <w:abstractNumId w:val="117"/>
  </w:num>
  <w:num w:numId="38" w16cid:durableId="208959840">
    <w:abstractNumId w:val="38"/>
  </w:num>
  <w:num w:numId="39" w16cid:durableId="740562555">
    <w:abstractNumId w:val="69"/>
  </w:num>
  <w:num w:numId="40" w16cid:durableId="785663558">
    <w:abstractNumId w:val="126"/>
  </w:num>
  <w:num w:numId="41" w16cid:durableId="1243491534">
    <w:abstractNumId w:val="141"/>
  </w:num>
  <w:num w:numId="42" w16cid:durableId="825173876">
    <w:abstractNumId w:val="115"/>
  </w:num>
  <w:num w:numId="43" w16cid:durableId="1265771071">
    <w:abstractNumId w:val="150"/>
  </w:num>
  <w:num w:numId="44" w16cid:durableId="1301305355">
    <w:abstractNumId w:val="145"/>
  </w:num>
  <w:num w:numId="45" w16cid:durableId="504981937">
    <w:abstractNumId w:val="17"/>
  </w:num>
  <w:num w:numId="46" w16cid:durableId="1359701890">
    <w:abstractNumId w:val="112"/>
  </w:num>
  <w:num w:numId="47" w16cid:durableId="701981526">
    <w:abstractNumId w:val="97"/>
  </w:num>
  <w:num w:numId="48" w16cid:durableId="1800025483">
    <w:abstractNumId w:val="103"/>
  </w:num>
  <w:num w:numId="49" w16cid:durableId="229653043">
    <w:abstractNumId w:val="128"/>
  </w:num>
  <w:num w:numId="50" w16cid:durableId="315885431">
    <w:abstractNumId w:val="11"/>
  </w:num>
  <w:num w:numId="51" w16cid:durableId="2135441073">
    <w:abstractNumId w:val="108"/>
  </w:num>
  <w:num w:numId="52" w16cid:durableId="739787409">
    <w:abstractNumId w:val="154"/>
  </w:num>
  <w:num w:numId="53" w16cid:durableId="210000334">
    <w:abstractNumId w:val="9"/>
  </w:num>
  <w:num w:numId="54" w16cid:durableId="1988168927">
    <w:abstractNumId w:val="133"/>
  </w:num>
  <w:num w:numId="55" w16cid:durableId="22177196">
    <w:abstractNumId w:val="63"/>
  </w:num>
  <w:num w:numId="56" w16cid:durableId="1785885155">
    <w:abstractNumId w:val="131"/>
  </w:num>
  <w:num w:numId="57" w16cid:durableId="797911958">
    <w:abstractNumId w:val="94"/>
  </w:num>
  <w:num w:numId="58" w16cid:durableId="1362323040">
    <w:abstractNumId w:val="76"/>
  </w:num>
  <w:num w:numId="59" w16cid:durableId="935670397">
    <w:abstractNumId w:val="66"/>
  </w:num>
  <w:num w:numId="60" w16cid:durableId="1011178802">
    <w:abstractNumId w:val="18"/>
  </w:num>
  <w:num w:numId="61" w16cid:durableId="1710841767">
    <w:abstractNumId w:val="87"/>
  </w:num>
  <w:num w:numId="62" w16cid:durableId="2069496000">
    <w:abstractNumId w:val="12"/>
  </w:num>
  <w:num w:numId="63" w16cid:durableId="1183323781">
    <w:abstractNumId w:val="33"/>
  </w:num>
  <w:num w:numId="64" w16cid:durableId="1217929451">
    <w:abstractNumId w:val="29"/>
  </w:num>
  <w:num w:numId="65" w16cid:durableId="1959069881">
    <w:abstractNumId w:val="81"/>
  </w:num>
  <w:num w:numId="66" w16cid:durableId="983198549">
    <w:abstractNumId w:val="121"/>
  </w:num>
  <w:num w:numId="67" w16cid:durableId="702439854">
    <w:abstractNumId w:val="27"/>
  </w:num>
  <w:num w:numId="68" w16cid:durableId="926426050">
    <w:abstractNumId w:val="7"/>
  </w:num>
  <w:num w:numId="69" w16cid:durableId="1399136842">
    <w:abstractNumId w:val="73"/>
  </w:num>
  <w:num w:numId="70" w16cid:durableId="1332221390">
    <w:abstractNumId w:val="109"/>
  </w:num>
  <w:num w:numId="71" w16cid:durableId="411437354">
    <w:abstractNumId w:val="100"/>
  </w:num>
  <w:num w:numId="72" w16cid:durableId="665787108">
    <w:abstractNumId w:val="89"/>
  </w:num>
  <w:num w:numId="73" w16cid:durableId="464081242">
    <w:abstractNumId w:val="60"/>
  </w:num>
  <w:num w:numId="74" w16cid:durableId="1904489077">
    <w:abstractNumId w:val="44"/>
  </w:num>
  <w:num w:numId="75" w16cid:durableId="1627276445">
    <w:abstractNumId w:val="61"/>
  </w:num>
  <w:num w:numId="76" w16cid:durableId="1642660414">
    <w:abstractNumId w:val="59"/>
  </w:num>
  <w:num w:numId="77" w16cid:durableId="1677614851">
    <w:abstractNumId w:val="99"/>
  </w:num>
  <w:num w:numId="78" w16cid:durableId="1449426527">
    <w:abstractNumId w:val="127"/>
  </w:num>
  <w:num w:numId="79" w16cid:durableId="1919635154">
    <w:abstractNumId w:val="122"/>
  </w:num>
  <w:num w:numId="80" w16cid:durableId="136728696">
    <w:abstractNumId w:val="72"/>
  </w:num>
  <w:num w:numId="81" w16cid:durableId="502476903">
    <w:abstractNumId w:val="34"/>
  </w:num>
  <w:num w:numId="82" w16cid:durableId="1102603112">
    <w:abstractNumId w:val="104"/>
  </w:num>
  <w:num w:numId="83" w16cid:durableId="358314474">
    <w:abstractNumId w:val="130"/>
  </w:num>
  <w:num w:numId="84" w16cid:durableId="100535056">
    <w:abstractNumId w:val="50"/>
  </w:num>
  <w:num w:numId="85" w16cid:durableId="1181431395">
    <w:abstractNumId w:val="74"/>
  </w:num>
  <w:num w:numId="86" w16cid:durableId="1297225318">
    <w:abstractNumId w:val="156"/>
  </w:num>
  <w:num w:numId="87" w16cid:durableId="303588732">
    <w:abstractNumId w:val="48"/>
  </w:num>
  <w:num w:numId="88" w16cid:durableId="316884585">
    <w:abstractNumId w:val="142"/>
  </w:num>
  <w:num w:numId="89" w16cid:durableId="1922257541">
    <w:abstractNumId w:val="14"/>
  </w:num>
  <w:num w:numId="90" w16cid:durableId="1496259743">
    <w:abstractNumId w:val="90"/>
  </w:num>
  <w:num w:numId="91" w16cid:durableId="2077702526">
    <w:abstractNumId w:val="10"/>
  </w:num>
  <w:num w:numId="92" w16cid:durableId="359167087">
    <w:abstractNumId w:val="36"/>
  </w:num>
  <w:num w:numId="93" w16cid:durableId="278992778">
    <w:abstractNumId w:val="79"/>
  </w:num>
  <w:num w:numId="94" w16cid:durableId="1708141160">
    <w:abstractNumId w:val="41"/>
  </w:num>
  <w:num w:numId="95" w16cid:durableId="376786067">
    <w:abstractNumId w:val="26"/>
  </w:num>
  <w:num w:numId="96" w16cid:durableId="1188789878">
    <w:abstractNumId w:val="78"/>
  </w:num>
  <w:num w:numId="97" w16cid:durableId="2175306">
    <w:abstractNumId w:val="23"/>
  </w:num>
  <w:num w:numId="98" w16cid:durableId="1801460742">
    <w:abstractNumId w:val="149"/>
  </w:num>
  <w:num w:numId="99" w16cid:durableId="775179778">
    <w:abstractNumId w:val="113"/>
  </w:num>
  <w:num w:numId="100" w16cid:durableId="218981297">
    <w:abstractNumId w:val="111"/>
  </w:num>
  <w:num w:numId="101" w16cid:durableId="2105419218">
    <w:abstractNumId w:val="40"/>
  </w:num>
  <w:num w:numId="102" w16cid:durableId="1025404694">
    <w:abstractNumId w:val="143"/>
  </w:num>
  <w:num w:numId="103" w16cid:durableId="509418500">
    <w:abstractNumId w:val="139"/>
  </w:num>
  <w:num w:numId="104" w16cid:durableId="1706441903">
    <w:abstractNumId w:val="67"/>
  </w:num>
  <w:num w:numId="105" w16cid:durableId="2081169540">
    <w:abstractNumId w:val="25"/>
  </w:num>
  <w:num w:numId="106" w16cid:durableId="901137734">
    <w:abstractNumId w:val="116"/>
  </w:num>
  <w:num w:numId="107" w16cid:durableId="1708412792">
    <w:abstractNumId w:val="15"/>
  </w:num>
  <w:num w:numId="108" w16cid:durableId="196622669">
    <w:abstractNumId w:val="54"/>
  </w:num>
  <w:num w:numId="109" w16cid:durableId="1343625927">
    <w:abstractNumId w:val="96"/>
  </w:num>
  <w:num w:numId="110" w16cid:durableId="744186516">
    <w:abstractNumId w:val="37"/>
  </w:num>
  <w:num w:numId="111" w16cid:durableId="464737588">
    <w:abstractNumId w:val="5"/>
  </w:num>
  <w:num w:numId="112" w16cid:durableId="83456400">
    <w:abstractNumId w:val="140"/>
  </w:num>
  <w:num w:numId="113" w16cid:durableId="1197112377">
    <w:abstractNumId w:val="114"/>
  </w:num>
  <w:num w:numId="114" w16cid:durableId="1870140152">
    <w:abstractNumId w:val="125"/>
  </w:num>
  <w:num w:numId="115" w16cid:durableId="1639341448">
    <w:abstractNumId w:val="110"/>
  </w:num>
  <w:num w:numId="116" w16cid:durableId="17044192">
    <w:abstractNumId w:val="93"/>
  </w:num>
  <w:num w:numId="117" w16cid:durableId="371537132">
    <w:abstractNumId w:val="146"/>
  </w:num>
  <w:num w:numId="118" w16cid:durableId="1171600047">
    <w:abstractNumId w:val="70"/>
  </w:num>
  <w:num w:numId="119" w16cid:durableId="1761638779">
    <w:abstractNumId w:val="88"/>
  </w:num>
  <w:num w:numId="120" w16cid:durableId="1346781785">
    <w:abstractNumId w:val="80"/>
  </w:num>
  <w:num w:numId="121" w16cid:durableId="1565721530">
    <w:abstractNumId w:val="13"/>
  </w:num>
  <w:num w:numId="122" w16cid:durableId="2047488579">
    <w:abstractNumId w:val="52"/>
  </w:num>
  <w:num w:numId="123" w16cid:durableId="167908330">
    <w:abstractNumId w:val="155"/>
  </w:num>
  <w:num w:numId="124" w16cid:durableId="261032809">
    <w:abstractNumId w:val="57"/>
  </w:num>
  <w:num w:numId="125" w16cid:durableId="123474506">
    <w:abstractNumId w:val="95"/>
  </w:num>
  <w:num w:numId="126" w16cid:durableId="734208742">
    <w:abstractNumId w:val="16"/>
  </w:num>
  <w:num w:numId="127" w16cid:durableId="562452109">
    <w:abstractNumId w:val="75"/>
  </w:num>
  <w:num w:numId="128" w16cid:durableId="1920479345">
    <w:abstractNumId w:val="135"/>
  </w:num>
  <w:num w:numId="129" w16cid:durableId="1769306320">
    <w:abstractNumId w:val="19"/>
  </w:num>
  <w:num w:numId="130" w16cid:durableId="1132137346">
    <w:abstractNumId w:val="62"/>
  </w:num>
  <w:num w:numId="131" w16cid:durableId="1343046885">
    <w:abstractNumId w:val="92"/>
  </w:num>
  <w:num w:numId="132" w16cid:durableId="524176684">
    <w:abstractNumId w:val="46"/>
  </w:num>
  <w:num w:numId="133" w16cid:durableId="1403287566">
    <w:abstractNumId w:val="64"/>
  </w:num>
  <w:num w:numId="134" w16cid:durableId="652028785">
    <w:abstractNumId w:val="45"/>
  </w:num>
  <w:num w:numId="135" w16cid:durableId="816336037">
    <w:abstractNumId w:val="39"/>
  </w:num>
  <w:num w:numId="136" w16cid:durableId="803083522">
    <w:abstractNumId w:val="65"/>
  </w:num>
  <w:num w:numId="137" w16cid:durableId="1264536321">
    <w:abstractNumId w:val="47"/>
  </w:num>
  <w:num w:numId="138" w16cid:durableId="1865947336">
    <w:abstractNumId w:val="138"/>
  </w:num>
  <w:num w:numId="139" w16cid:durableId="1233351366">
    <w:abstractNumId w:val="134"/>
  </w:num>
  <w:num w:numId="140" w16cid:durableId="1842425382">
    <w:abstractNumId w:val="55"/>
  </w:num>
  <w:num w:numId="141" w16cid:durableId="1543207567">
    <w:abstractNumId w:val="8"/>
  </w:num>
  <w:num w:numId="142" w16cid:durableId="1447115037">
    <w:abstractNumId w:val="102"/>
  </w:num>
  <w:num w:numId="143" w16cid:durableId="460029007">
    <w:abstractNumId w:val="68"/>
  </w:num>
  <w:num w:numId="144" w16cid:durableId="456070208">
    <w:abstractNumId w:val="30"/>
  </w:num>
  <w:num w:numId="145" w16cid:durableId="1510875366">
    <w:abstractNumId w:val="105"/>
  </w:num>
  <w:num w:numId="146" w16cid:durableId="226571134">
    <w:abstractNumId w:val="71"/>
  </w:num>
  <w:num w:numId="147" w16cid:durableId="1551261243">
    <w:abstractNumId w:val="82"/>
  </w:num>
  <w:num w:numId="148" w16cid:durableId="441924395">
    <w:abstractNumId w:val="119"/>
  </w:num>
  <w:num w:numId="149" w16cid:durableId="694699032">
    <w:abstractNumId w:val="124"/>
  </w:num>
  <w:num w:numId="150" w16cid:durableId="1677807147">
    <w:abstractNumId w:val="32"/>
  </w:num>
  <w:num w:numId="151" w16cid:durableId="2090539983">
    <w:abstractNumId w:val="151"/>
  </w:num>
  <w:num w:numId="152" w16cid:durableId="289092942">
    <w:abstractNumId w:val="147"/>
  </w:num>
  <w:num w:numId="153" w16cid:durableId="1684433596">
    <w:abstractNumId w:val="53"/>
  </w:num>
  <w:num w:numId="154" w16cid:durableId="1184319345">
    <w:abstractNumId w:val="86"/>
  </w:num>
  <w:num w:numId="155" w16cid:durableId="183130410">
    <w:abstractNumId w:val="21"/>
  </w:num>
  <w:num w:numId="156" w16cid:durableId="1303773512">
    <w:abstractNumId w:val="129"/>
  </w:num>
  <w:num w:numId="157" w16cid:durableId="1662153903">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3B"/>
    <w:rsid w:val="000052BB"/>
    <w:rsid w:val="00006B1C"/>
    <w:rsid w:val="00012696"/>
    <w:rsid w:val="00016AA8"/>
    <w:rsid w:val="00016C21"/>
    <w:rsid w:val="0002367F"/>
    <w:rsid w:val="00035248"/>
    <w:rsid w:val="00042532"/>
    <w:rsid w:val="00043AA5"/>
    <w:rsid w:val="000451DD"/>
    <w:rsid w:val="00084D7C"/>
    <w:rsid w:val="00086D6D"/>
    <w:rsid w:val="000A26B3"/>
    <w:rsid w:val="000A428C"/>
    <w:rsid w:val="000B55BF"/>
    <w:rsid w:val="000B633E"/>
    <w:rsid w:val="000E1878"/>
    <w:rsid w:val="000E468C"/>
    <w:rsid w:val="000E54EF"/>
    <w:rsid w:val="000F326B"/>
    <w:rsid w:val="000F5D49"/>
    <w:rsid w:val="000F6122"/>
    <w:rsid w:val="00127244"/>
    <w:rsid w:val="001366FF"/>
    <w:rsid w:val="00137DD4"/>
    <w:rsid w:val="00147E5C"/>
    <w:rsid w:val="00161B7C"/>
    <w:rsid w:val="00173427"/>
    <w:rsid w:val="001757EA"/>
    <w:rsid w:val="00177D6C"/>
    <w:rsid w:val="00181032"/>
    <w:rsid w:val="00182982"/>
    <w:rsid w:val="001838F6"/>
    <w:rsid w:val="001927BF"/>
    <w:rsid w:val="001A5215"/>
    <w:rsid w:val="001C5D5B"/>
    <w:rsid w:val="001F6A08"/>
    <w:rsid w:val="00204D67"/>
    <w:rsid w:val="002173DE"/>
    <w:rsid w:val="0022164D"/>
    <w:rsid w:val="002242B5"/>
    <w:rsid w:val="002359ED"/>
    <w:rsid w:val="00243168"/>
    <w:rsid w:val="002562EF"/>
    <w:rsid w:val="00260AC0"/>
    <w:rsid w:val="00262DD7"/>
    <w:rsid w:val="00277E15"/>
    <w:rsid w:val="00280DD7"/>
    <w:rsid w:val="002B3119"/>
    <w:rsid w:val="002C30D5"/>
    <w:rsid w:val="002D0917"/>
    <w:rsid w:val="002E765C"/>
    <w:rsid w:val="002F11D1"/>
    <w:rsid w:val="00303445"/>
    <w:rsid w:val="00306800"/>
    <w:rsid w:val="003240C5"/>
    <w:rsid w:val="0033555B"/>
    <w:rsid w:val="003364E3"/>
    <w:rsid w:val="00341EB7"/>
    <w:rsid w:val="00341F17"/>
    <w:rsid w:val="0034338A"/>
    <w:rsid w:val="003533BC"/>
    <w:rsid w:val="00357057"/>
    <w:rsid w:val="00367508"/>
    <w:rsid w:val="00390B5E"/>
    <w:rsid w:val="00391565"/>
    <w:rsid w:val="00393776"/>
    <w:rsid w:val="003C2985"/>
    <w:rsid w:val="003D16B2"/>
    <w:rsid w:val="003D4E46"/>
    <w:rsid w:val="003D55C7"/>
    <w:rsid w:val="003E0BCF"/>
    <w:rsid w:val="00413EDA"/>
    <w:rsid w:val="00413F2B"/>
    <w:rsid w:val="00430D22"/>
    <w:rsid w:val="0043385E"/>
    <w:rsid w:val="004428C0"/>
    <w:rsid w:val="00444709"/>
    <w:rsid w:val="0044577A"/>
    <w:rsid w:val="004726B8"/>
    <w:rsid w:val="0048582C"/>
    <w:rsid w:val="004914FE"/>
    <w:rsid w:val="004A4648"/>
    <w:rsid w:val="004A4FE2"/>
    <w:rsid w:val="004B6EAE"/>
    <w:rsid w:val="004C1783"/>
    <w:rsid w:val="004D2E91"/>
    <w:rsid w:val="004E11EC"/>
    <w:rsid w:val="0050424F"/>
    <w:rsid w:val="00515602"/>
    <w:rsid w:val="00516AB4"/>
    <w:rsid w:val="005244EA"/>
    <w:rsid w:val="00544E78"/>
    <w:rsid w:val="00564BF1"/>
    <w:rsid w:val="00572B23"/>
    <w:rsid w:val="005752A0"/>
    <w:rsid w:val="00580216"/>
    <w:rsid w:val="005814D3"/>
    <w:rsid w:val="005858F7"/>
    <w:rsid w:val="005859FD"/>
    <w:rsid w:val="005A10BB"/>
    <w:rsid w:val="005B247A"/>
    <w:rsid w:val="005C42BB"/>
    <w:rsid w:val="005E6FB8"/>
    <w:rsid w:val="005F5321"/>
    <w:rsid w:val="005F6381"/>
    <w:rsid w:val="0060487B"/>
    <w:rsid w:val="00610F6D"/>
    <w:rsid w:val="00627D2C"/>
    <w:rsid w:val="00632F23"/>
    <w:rsid w:val="00641B9F"/>
    <w:rsid w:val="00641E53"/>
    <w:rsid w:val="00644ACC"/>
    <w:rsid w:val="00650496"/>
    <w:rsid w:val="00676709"/>
    <w:rsid w:val="0068679A"/>
    <w:rsid w:val="006A033B"/>
    <w:rsid w:val="006A59B6"/>
    <w:rsid w:val="006B3708"/>
    <w:rsid w:val="006C11A2"/>
    <w:rsid w:val="006C3D15"/>
    <w:rsid w:val="006C629F"/>
    <w:rsid w:val="006C69DF"/>
    <w:rsid w:val="006D7967"/>
    <w:rsid w:val="006E68F4"/>
    <w:rsid w:val="006E6F89"/>
    <w:rsid w:val="00710C13"/>
    <w:rsid w:val="00715C97"/>
    <w:rsid w:val="00723585"/>
    <w:rsid w:val="007436D7"/>
    <w:rsid w:val="00744A75"/>
    <w:rsid w:val="007464EB"/>
    <w:rsid w:val="00755693"/>
    <w:rsid w:val="00794353"/>
    <w:rsid w:val="00795EFA"/>
    <w:rsid w:val="007C4B31"/>
    <w:rsid w:val="007C65E1"/>
    <w:rsid w:val="007C7468"/>
    <w:rsid w:val="007D06E2"/>
    <w:rsid w:val="007D7736"/>
    <w:rsid w:val="007E18AC"/>
    <w:rsid w:val="007E1FAD"/>
    <w:rsid w:val="007E46F3"/>
    <w:rsid w:val="007F54D8"/>
    <w:rsid w:val="00821514"/>
    <w:rsid w:val="00840ED2"/>
    <w:rsid w:val="008458EF"/>
    <w:rsid w:val="00847CF9"/>
    <w:rsid w:val="008561E1"/>
    <w:rsid w:val="00857DA6"/>
    <w:rsid w:val="008656B7"/>
    <w:rsid w:val="00866611"/>
    <w:rsid w:val="0088143B"/>
    <w:rsid w:val="00884831"/>
    <w:rsid w:val="008956EF"/>
    <w:rsid w:val="008C2012"/>
    <w:rsid w:val="008D37AE"/>
    <w:rsid w:val="008E072F"/>
    <w:rsid w:val="008E3B38"/>
    <w:rsid w:val="008F1EBB"/>
    <w:rsid w:val="008F5C0C"/>
    <w:rsid w:val="008F6DB6"/>
    <w:rsid w:val="00903FAA"/>
    <w:rsid w:val="00920360"/>
    <w:rsid w:val="009412AA"/>
    <w:rsid w:val="00942087"/>
    <w:rsid w:val="0094432E"/>
    <w:rsid w:val="0095315E"/>
    <w:rsid w:val="00953E12"/>
    <w:rsid w:val="009706B5"/>
    <w:rsid w:val="00975D77"/>
    <w:rsid w:val="00984F2A"/>
    <w:rsid w:val="009B40DC"/>
    <w:rsid w:val="009C5DA9"/>
    <w:rsid w:val="009E5038"/>
    <w:rsid w:val="009F142A"/>
    <w:rsid w:val="009F4969"/>
    <w:rsid w:val="00A03DB4"/>
    <w:rsid w:val="00A17823"/>
    <w:rsid w:val="00A24C20"/>
    <w:rsid w:val="00A43961"/>
    <w:rsid w:val="00A61A89"/>
    <w:rsid w:val="00A65F60"/>
    <w:rsid w:val="00A6726C"/>
    <w:rsid w:val="00A854BB"/>
    <w:rsid w:val="00A8634C"/>
    <w:rsid w:val="00A945DF"/>
    <w:rsid w:val="00A94786"/>
    <w:rsid w:val="00AA1444"/>
    <w:rsid w:val="00AA2CA0"/>
    <w:rsid w:val="00AA47FD"/>
    <w:rsid w:val="00AC35FC"/>
    <w:rsid w:val="00AD24FE"/>
    <w:rsid w:val="00AD37C1"/>
    <w:rsid w:val="00AE3E47"/>
    <w:rsid w:val="00AF56BC"/>
    <w:rsid w:val="00B066FB"/>
    <w:rsid w:val="00B0723B"/>
    <w:rsid w:val="00B14FD7"/>
    <w:rsid w:val="00B20E75"/>
    <w:rsid w:val="00B26571"/>
    <w:rsid w:val="00B267B8"/>
    <w:rsid w:val="00B27DAE"/>
    <w:rsid w:val="00B30966"/>
    <w:rsid w:val="00B51585"/>
    <w:rsid w:val="00B52B9B"/>
    <w:rsid w:val="00B53289"/>
    <w:rsid w:val="00B568C5"/>
    <w:rsid w:val="00B62689"/>
    <w:rsid w:val="00B82CAA"/>
    <w:rsid w:val="00B968DD"/>
    <w:rsid w:val="00BA551A"/>
    <w:rsid w:val="00BB0F4A"/>
    <w:rsid w:val="00BB6542"/>
    <w:rsid w:val="00BB773D"/>
    <w:rsid w:val="00BC590B"/>
    <w:rsid w:val="00BC7B08"/>
    <w:rsid w:val="00BD0BDE"/>
    <w:rsid w:val="00BD39F4"/>
    <w:rsid w:val="00BD5A1B"/>
    <w:rsid w:val="00C149BD"/>
    <w:rsid w:val="00C24AE3"/>
    <w:rsid w:val="00C2790D"/>
    <w:rsid w:val="00C30972"/>
    <w:rsid w:val="00C454F4"/>
    <w:rsid w:val="00C6154A"/>
    <w:rsid w:val="00C82D57"/>
    <w:rsid w:val="00CD3CB2"/>
    <w:rsid w:val="00CD4987"/>
    <w:rsid w:val="00CD51D3"/>
    <w:rsid w:val="00CE35CE"/>
    <w:rsid w:val="00CE3C8C"/>
    <w:rsid w:val="00CE48F6"/>
    <w:rsid w:val="00CE706C"/>
    <w:rsid w:val="00CE7683"/>
    <w:rsid w:val="00D109B6"/>
    <w:rsid w:val="00D1347F"/>
    <w:rsid w:val="00D14383"/>
    <w:rsid w:val="00D20649"/>
    <w:rsid w:val="00D45A49"/>
    <w:rsid w:val="00D467EF"/>
    <w:rsid w:val="00D516E2"/>
    <w:rsid w:val="00D57016"/>
    <w:rsid w:val="00D57129"/>
    <w:rsid w:val="00D80F95"/>
    <w:rsid w:val="00DA2407"/>
    <w:rsid w:val="00DA3C14"/>
    <w:rsid w:val="00DB1972"/>
    <w:rsid w:val="00DB6234"/>
    <w:rsid w:val="00E24190"/>
    <w:rsid w:val="00E50012"/>
    <w:rsid w:val="00E50398"/>
    <w:rsid w:val="00E56B4C"/>
    <w:rsid w:val="00E700A0"/>
    <w:rsid w:val="00E73FA9"/>
    <w:rsid w:val="00E74AF4"/>
    <w:rsid w:val="00E864DB"/>
    <w:rsid w:val="00EA41CB"/>
    <w:rsid w:val="00EA7DB6"/>
    <w:rsid w:val="00EB2556"/>
    <w:rsid w:val="00EB4151"/>
    <w:rsid w:val="00EB7D6E"/>
    <w:rsid w:val="00EC26D9"/>
    <w:rsid w:val="00EC6EC7"/>
    <w:rsid w:val="00ED154F"/>
    <w:rsid w:val="00ED61B6"/>
    <w:rsid w:val="00EE55B5"/>
    <w:rsid w:val="00F10F7B"/>
    <w:rsid w:val="00F207BF"/>
    <w:rsid w:val="00F33B70"/>
    <w:rsid w:val="00F359A8"/>
    <w:rsid w:val="00F3623C"/>
    <w:rsid w:val="00F6080A"/>
    <w:rsid w:val="00F63AEC"/>
    <w:rsid w:val="00F65FF9"/>
    <w:rsid w:val="00F84702"/>
    <w:rsid w:val="00F84FE0"/>
    <w:rsid w:val="00F85200"/>
    <w:rsid w:val="00FA5E73"/>
    <w:rsid w:val="00FC31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1E44"/>
  <w15:docId w15:val="{6A59E028-F321-4B52-A174-1713A0D1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paragraph" w:customStyle="1" w:styleId="liMsoNormal">
    <w:name w:val="li_MsoNormal"/>
    <w:basedOn w:val="Normal"/>
    <w:pPr>
      <w:spacing w:line="240" w:lineRule="atLeast"/>
    </w:pPr>
  </w:style>
  <w:style w:type="character" w:customStyle="1" w:styleId="fs15fw4overflow-hidden">
    <w:name w:val="fs15 fw4 overflow-hidden"/>
    <w:basedOn w:val="DefaultParagraphFont"/>
  </w:style>
  <w:style w:type="character" w:customStyle="1" w:styleId="fs15fw4">
    <w:name w:val="fs15 fw4"/>
    <w:basedOn w:val="DefaultParagraphFont"/>
  </w:style>
  <w:style w:type="character" w:customStyle="1" w:styleId="fs15fw6undefinedtdn">
    <w:name w:val="fs15 fw6 undefined tdn"/>
    <w:basedOn w:val="DefaultParagraphFont"/>
  </w:style>
  <w:style w:type="character" w:customStyle="1" w:styleId="fs15fw6undefined">
    <w:name w:val="fs15 fw6 undefined"/>
    <w:basedOn w:val="DefaultParagraphFont"/>
  </w:style>
  <w:style w:type="character" w:customStyle="1" w:styleId="fs15fw4undefinedtdn">
    <w:name w:val="fs15 fw4 undefined tdn"/>
    <w:basedOn w:val="DefaultParagraphFont"/>
  </w:style>
  <w:style w:type="character" w:customStyle="1" w:styleId="fs15fw4undefined">
    <w:name w:val="fs15 fw4 undefined"/>
    <w:basedOn w:val="DefaultParagraphFont"/>
  </w:style>
  <w:style w:type="character" w:customStyle="1" w:styleId="fs15fw6">
    <w:name w:val="fs15 fw6"/>
    <w:basedOn w:val="DefaultParagraphFont"/>
  </w:style>
  <w:style w:type="character" w:customStyle="1" w:styleId="fs15fw4fsioverflow-hidden">
    <w:name w:val="fs15 fw4 fsi overflow-hidden"/>
    <w:basedOn w:val="DefaultParagraphFont"/>
  </w:style>
  <w:style w:type="character" w:customStyle="1" w:styleId="bullet-texttext-leftfs15word-wrap-normal">
    <w:name w:val="bullet-text text-left fs15 word-wrap-normal"/>
    <w:basedOn w:val="DefaultParagraphFont"/>
  </w:style>
  <w:style w:type="paragraph" w:styleId="ListParagraph">
    <w:name w:val="List Paragraph"/>
    <w:basedOn w:val="Normal"/>
    <w:uiPriority w:val="34"/>
    <w:qFormat/>
    <w:rsid w:val="00AE3E47"/>
    <w:pPr>
      <w:ind w:left="720"/>
      <w:contextualSpacing/>
    </w:pPr>
  </w:style>
  <w:style w:type="paragraph" w:styleId="Header">
    <w:name w:val="header"/>
    <w:basedOn w:val="Normal"/>
    <w:link w:val="HeaderChar"/>
    <w:uiPriority w:val="99"/>
    <w:unhideWhenUsed/>
    <w:rsid w:val="00AE3E47"/>
    <w:pPr>
      <w:tabs>
        <w:tab w:val="center" w:pos="4680"/>
        <w:tab w:val="right" w:pos="9360"/>
      </w:tabs>
    </w:pPr>
  </w:style>
  <w:style w:type="character" w:customStyle="1" w:styleId="HeaderChar">
    <w:name w:val="Header Char"/>
    <w:basedOn w:val="DefaultParagraphFont"/>
    <w:link w:val="Header"/>
    <w:uiPriority w:val="99"/>
    <w:rsid w:val="00AE3E47"/>
    <w:rPr>
      <w:sz w:val="24"/>
      <w:szCs w:val="24"/>
    </w:rPr>
  </w:style>
  <w:style w:type="paragraph" w:styleId="Footer">
    <w:name w:val="footer"/>
    <w:basedOn w:val="Normal"/>
    <w:link w:val="FooterChar"/>
    <w:uiPriority w:val="99"/>
    <w:unhideWhenUsed/>
    <w:rsid w:val="00AE3E47"/>
    <w:pPr>
      <w:tabs>
        <w:tab w:val="center" w:pos="4680"/>
        <w:tab w:val="right" w:pos="9360"/>
      </w:tabs>
    </w:pPr>
  </w:style>
  <w:style w:type="character" w:customStyle="1" w:styleId="FooterChar">
    <w:name w:val="Footer Char"/>
    <w:basedOn w:val="DefaultParagraphFont"/>
    <w:link w:val="Footer"/>
    <w:uiPriority w:val="99"/>
    <w:rsid w:val="00AE3E47"/>
    <w:rPr>
      <w:sz w:val="24"/>
      <w:szCs w:val="24"/>
    </w:rPr>
  </w:style>
  <w:style w:type="paragraph" w:styleId="NormalWeb">
    <w:name w:val="Normal (Web)"/>
    <w:basedOn w:val="Normal"/>
    <w:uiPriority w:val="99"/>
    <w:unhideWhenUsed/>
    <w:rsid w:val="00042532"/>
    <w:pPr>
      <w:spacing w:before="100" w:beforeAutospacing="1" w:after="100" w:afterAutospacing="1"/>
    </w:pPr>
    <w:rPr>
      <w:lang w:val="en-CA" w:eastAsia="en-CA"/>
    </w:rPr>
  </w:style>
  <w:style w:type="character" w:styleId="Hyperlink">
    <w:name w:val="Hyperlink"/>
    <w:basedOn w:val="DefaultParagraphFont"/>
    <w:uiPriority w:val="99"/>
    <w:unhideWhenUsed/>
    <w:rsid w:val="00006B1C"/>
    <w:rPr>
      <w:color w:val="467886" w:themeColor="hyperlink"/>
      <w:u w:val="single"/>
    </w:rPr>
  </w:style>
  <w:style w:type="character" w:styleId="UnresolvedMention">
    <w:name w:val="Unresolved Mention"/>
    <w:basedOn w:val="DefaultParagraphFont"/>
    <w:uiPriority w:val="99"/>
    <w:semiHidden/>
    <w:unhideWhenUsed/>
    <w:rsid w:val="00006B1C"/>
    <w:rPr>
      <w:color w:val="605E5C"/>
      <w:shd w:val="clear" w:color="auto" w:fill="E1DFDD"/>
    </w:rPr>
  </w:style>
  <w:style w:type="character" w:styleId="Strong">
    <w:name w:val="Strong"/>
    <w:basedOn w:val="DefaultParagraphFont"/>
    <w:uiPriority w:val="22"/>
    <w:qFormat/>
    <w:rsid w:val="00857DA6"/>
    <w:rPr>
      <w:b/>
      <w:bCs/>
    </w:rPr>
  </w:style>
  <w:style w:type="paragraph" w:customStyle="1" w:styleId="Default">
    <w:name w:val="Default"/>
    <w:rsid w:val="000451DD"/>
    <w:pPr>
      <w:autoSpaceDE w:val="0"/>
      <w:autoSpaceDN w:val="0"/>
      <w:adjustRightInd w:val="0"/>
    </w:pPr>
    <w:rPr>
      <w:rFonts w:ascii="AAAAAC+Calibri" w:hAnsi="AAAAAC+Calibri" w:cs="AAAAAC+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66">
      <w:bodyDiv w:val="1"/>
      <w:marLeft w:val="0"/>
      <w:marRight w:val="0"/>
      <w:marTop w:val="0"/>
      <w:marBottom w:val="0"/>
      <w:divBdr>
        <w:top w:val="none" w:sz="0" w:space="0" w:color="auto"/>
        <w:left w:val="none" w:sz="0" w:space="0" w:color="auto"/>
        <w:bottom w:val="none" w:sz="0" w:space="0" w:color="auto"/>
        <w:right w:val="none" w:sz="0" w:space="0" w:color="auto"/>
      </w:divBdr>
    </w:div>
    <w:div w:id="1932765">
      <w:bodyDiv w:val="1"/>
      <w:marLeft w:val="0"/>
      <w:marRight w:val="0"/>
      <w:marTop w:val="0"/>
      <w:marBottom w:val="0"/>
      <w:divBdr>
        <w:top w:val="none" w:sz="0" w:space="0" w:color="auto"/>
        <w:left w:val="none" w:sz="0" w:space="0" w:color="auto"/>
        <w:bottom w:val="none" w:sz="0" w:space="0" w:color="auto"/>
        <w:right w:val="none" w:sz="0" w:space="0" w:color="auto"/>
      </w:divBdr>
    </w:div>
    <w:div w:id="3290218">
      <w:bodyDiv w:val="1"/>
      <w:marLeft w:val="0"/>
      <w:marRight w:val="0"/>
      <w:marTop w:val="0"/>
      <w:marBottom w:val="0"/>
      <w:divBdr>
        <w:top w:val="none" w:sz="0" w:space="0" w:color="auto"/>
        <w:left w:val="none" w:sz="0" w:space="0" w:color="auto"/>
        <w:bottom w:val="none" w:sz="0" w:space="0" w:color="auto"/>
        <w:right w:val="none" w:sz="0" w:space="0" w:color="auto"/>
      </w:divBdr>
    </w:div>
    <w:div w:id="11534414">
      <w:bodyDiv w:val="1"/>
      <w:marLeft w:val="0"/>
      <w:marRight w:val="0"/>
      <w:marTop w:val="0"/>
      <w:marBottom w:val="0"/>
      <w:divBdr>
        <w:top w:val="none" w:sz="0" w:space="0" w:color="auto"/>
        <w:left w:val="none" w:sz="0" w:space="0" w:color="auto"/>
        <w:bottom w:val="none" w:sz="0" w:space="0" w:color="auto"/>
        <w:right w:val="none" w:sz="0" w:space="0" w:color="auto"/>
      </w:divBdr>
    </w:div>
    <w:div w:id="34700917">
      <w:bodyDiv w:val="1"/>
      <w:marLeft w:val="0"/>
      <w:marRight w:val="0"/>
      <w:marTop w:val="0"/>
      <w:marBottom w:val="0"/>
      <w:divBdr>
        <w:top w:val="none" w:sz="0" w:space="0" w:color="auto"/>
        <w:left w:val="none" w:sz="0" w:space="0" w:color="auto"/>
        <w:bottom w:val="none" w:sz="0" w:space="0" w:color="auto"/>
        <w:right w:val="none" w:sz="0" w:space="0" w:color="auto"/>
      </w:divBdr>
    </w:div>
    <w:div w:id="36051201">
      <w:bodyDiv w:val="1"/>
      <w:marLeft w:val="0"/>
      <w:marRight w:val="0"/>
      <w:marTop w:val="0"/>
      <w:marBottom w:val="0"/>
      <w:divBdr>
        <w:top w:val="none" w:sz="0" w:space="0" w:color="auto"/>
        <w:left w:val="none" w:sz="0" w:space="0" w:color="auto"/>
        <w:bottom w:val="none" w:sz="0" w:space="0" w:color="auto"/>
        <w:right w:val="none" w:sz="0" w:space="0" w:color="auto"/>
      </w:divBdr>
    </w:div>
    <w:div w:id="41711099">
      <w:bodyDiv w:val="1"/>
      <w:marLeft w:val="0"/>
      <w:marRight w:val="0"/>
      <w:marTop w:val="0"/>
      <w:marBottom w:val="0"/>
      <w:divBdr>
        <w:top w:val="none" w:sz="0" w:space="0" w:color="auto"/>
        <w:left w:val="none" w:sz="0" w:space="0" w:color="auto"/>
        <w:bottom w:val="none" w:sz="0" w:space="0" w:color="auto"/>
        <w:right w:val="none" w:sz="0" w:space="0" w:color="auto"/>
      </w:divBdr>
    </w:div>
    <w:div w:id="47143767">
      <w:bodyDiv w:val="1"/>
      <w:marLeft w:val="0"/>
      <w:marRight w:val="0"/>
      <w:marTop w:val="0"/>
      <w:marBottom w:val="0"/>
      <w:divBdr>
        <w:top w:val="none" w:sz="0" w:space="0" w:color="auto"/>
        <w:left w:val="none" w:sz="0" w:space="0" w:color="auto"/>
        <w:bottom w:val="none" w:sz="0" w:space="0" w:color="auto"/>
        <w:right w:val="none" w:sz="0" w:space="0" w:color="auto"/>
      </w:divBdr>
    </w:div>
    <w:div w:id="50882568">
      <w:bodyDiv w:val="1"/>
      <w:marLeft w:val="0"/>
      <w:marRight w:val="0"/>
      <w:marTop w:val="0"/>
      <w:marBottom w:val="0"/>
      <w:divBdr>
        <w:top w:val="none" w:sz="0" w:space="0" w:color="auto"/>
        <w:left w:val="none" w:sz="0" w:space="0" w:color="auto"/>
        <w:bottom w:val="none" w:sz="0" w:space="0" w:color="auto"/>
        <w:right w:val="none" w:sz="0" w:space="0" w:color="auto"/>
      </w:divBdr>
    </w:div>
    <w:div w:id="68115583">
      <w:bodyDiv w:val="1"/>
      <w:marLeft w:val="0"/>
      <w:marRight w:val="0"/>
      <w:marTop w:val="0"/>
      <w:marBottom w:val="0"/>
      <w:divBdr>
        <w:top w:val="none" w:sz="0" w:space="0" w:color="auto"/>
        <w:left w:val="none" w:sz="0" w:space="0" w:color="auto"/>
        <w:bottom w:val="none" w:sz="0" w:space="0" w:color="auto"/>
        <w:right w:val="none" w:sz="0" w:space="0" w:color="auto"/>
      </w:divBdr>
    </w:div>
    <w:div w:id="82721703">
      <w:bodyDiv w:val="1"/>
      <w:marLeft w:val="0"/>
      <w:marRight w:val="0"/>
      <w:marTop w:val="0"/>
      <w:marBottom w:val="0"/>
      <w:divBdr>
        <w:top w:val="none" w:sz="0" w:space="0" w:color="auto"/>
        <w:left w:val="none" w:sz="0" w:space="0" w:color="auto"/>
        <w:bottom w:val="none" w:sz="0" w:space="0" w:color="auto"/>
        <w:right w:val="none" w:sz="0" w:space="0" w:color="auto"/>
      </w:divBdr>
    </w:div>
    <w:div w:id="100272394">
      <w:bodyDiv w:val="1"/>
      <w:marLeft w:val="0"/>
      <w:marRight w:val="0"/>
      <w:marTop w:val="0"/>
      <w:marBottom w:val="0"/>
      <w:divBdr>
        <w:top w:val="none" w:sz="0" w:space="0" w:color="auto"/>
        <w:left w:val="none" w:sz="0" w:space="0" w:color="auto"/>
        <w:bottom w:val="none" w:sz="0" w:space="0" w:color="auto"/>
        <w:right w:val="none" w:sz="0" w:space="0" w:color="auto"/>
      </w:divBdr>
    </w:div>
    <w:div w:id="101002698">
      <w:bodyDiv w:val="1"/>
      <w:marLeft w:val="0"/>
      <w:marRight w:val="0"/>
      <w:marTop w:val="0"/>
      <w:marBottom w:val="0"/>
      <w:divBdr>
        <w:top w:val="none" w:sz="0" w:space="0" w:color="auto"/>
        <w:left w:val="none" w:sz="0" w:space="0" w:color="auto"/>
        <w:bottom w:val="none" w:sz="0" w:space="0" w:color="auto"/>
        <w:right w:val="none" w:sz="0" w:space="0" w:color="auto"/>
      </w:divBdr>
    </w:div>
    <w:div w:id="102115247">
      <w:bodyDiv w:val="1"/>
      <w:marLeft w:val="0"/>
      <w:marRight w:val="0"/>
      <w:marTop w:val="0"/>
      <w:marBottom w:val="0"/>
      <w:divBdr>
        <w:top w:val="none" w:sz="0" w:space="0" w:color="auto"/>
        <w:left w:val="none" w:sz="0" w:space="0" w:color="auto"/>
        <w:bottom w:val="none" w:sz="0" w:space="0" w:color="auto"/>
        <w:right w:val="none" w:sz="0" w:space="0" w:color="auto"/>
      </w:divBdr>
    </w:div>
    <w:div w:id="107627114">
      <w:bodyDiv w:val="1"/>
      <w:marLeft w:val="0"/>
      <w:marRight w:val="0"/>
      <w:marTop w:val="0"/>
      <w:marBottom w:val="0"/>
      <w:divBdr>
        <w:top w:val="none" w:sz="0" w:space="0" w:color="auto"/>
        <w:left w:val="none" w:sz="0" w:space="0" w:color="auto"/>
        <w:bottom w:val="none" w:sz="0" w:space="0" w:color="auto"/>
        <w:right w:val="none" w:sz="0" w:space="0" w:color="auto"/>
      </w:divBdr>
    </w:div>
    <w:div w:id="118764310">
      <w:bodyDiv w:val="1"/>
      <w:marLeft w:val="0"/>
      <w:marRight w:val="0"/>
      <w:marTop w:val="0"/>
      <w:marBottom w:val="0"/>
      <w:divBdr>
        <w:top w:val="none" w:sz="0" w:space="0" w:color="auto"/>
        <w:left w:val="none" w:sz="0" w:space="0" w:color="auto"/>
        <w:bottom w:val="none" w:sz="0" w:space="0" w:color="auto"/>
        <w:right w:val="none" w:sz="0" w:space="0" w:color="auto"/>
      </w:divBdr>
    </w:div>
    <w:div w:id="124782937">
      <w:bodyDiv w:val="1"/>
      <w:marLeft w:val="0"/>
      <w:marRight w:val="0"/>
      <w:marTop w:val="0"/>
      <w:marBottom w:val="0"/>
      <w:divBdr>
        <w:top w:val="none" w:sz="0" w:space="0" w:color="auto"/>
        <w:left w:val="none" w:sz="0" w:space="0" w:color="auto"/>
        <w:bottom w:val="none" w:sz="0" w:space="0" w:color="auto"/>
        <w:right w:val="none" w:sz="0" w:space="0" w:color="auto"/>
      </w:divBdr>
    </w:div>
    <w:div w:id="130755385">
      <w:bodyDiv w:val="1"/>
      <w:marLeft w:val="0"/>
      <w:marRight w:val="0"/>
      <w:marTop w:val="0"/>
      <w:marBottom w:val="0"/>
      <w:divBdr>
        <w:top w:val="none" w:sz="0" w:space="0" w:color="auto"/>
        <w:left w:val="none" w:sz="0" w:space="0" w:color="auto"/>
        <w:bottom w:val="none" w:sz="0" w:space="0" w:color="auto"/>
        <w:right w:val="none" w:sz="0" w:space="0" w:color="auto"/>
      </w:divBdr>
    </w:div>
    <w:div w:id="141197192">
      <w:bodyDiv w:val="1"/>
      <w:marLeft w:val="0"/>
      <w:marRight w:val="0"/>
      <w:marTop w:val="0"/>
      <w:marBottom w:val="0"/>
      <w:divBdr>
        <w:top w:val="none" w:sz="0" w:space="0" w:color="auto"/>
        <w:left w:val="none" w:sz="0" w:space="0" w:color="auto"/>
        <w:bottom w:val="none" w:sz="0" w:space="0" w:color="auto"/>
        <w:right w:val="none" w:sz="0" w:space="0" w:color="auto"/>
      </w:divBdr>
    </w:div>
    <w:div w:id="147475649">
      <w:bodyDiv w:val="1"/>
      <w:marLeft w:val="0"/>
      <w:marRight w:val="0"/>
      <w:marTop w:val="0"/>
      <w:marBottom w:val="0"/>
      <w:divBdr>
        <w:top w:val="none" w:sz="0" w:space="0" w:color="auto"/>
        <w:left w:val="none" w:sz="0" w:space="0" w:color="auto"/>
        <w:bottom w:val="none" w:sz="0" w:space="0" w:color="auto"/>
        <w:right w:val="none" w:sz="0" w:space="0" w:color="auto"/>
      </w:divBdr>
    </w:div>
    <w:div w:id="163980098">
      <w:bodyDiv w:val="1"/>
      <w:marLeft w:val="0"/>
      <w:marRight w:val="0"/>
      <w:marTop w:val="0"/>
      <w:marBottom w:val="0"/>
      <w:divBdr>
        <w:top w:val="none" w:sz="0" w:space="0" w:color="auto"/>
        <w:left w:val="none" w:sz="0" w:space="0" w:color="auto"/>
        <w:bottom w:val="none" w:sz="0" w:space="0" w:color="auto"/>
        <w:right w:val="none" w:sz="0" w:space="0" w:color="auto"/>
      </w:divBdr>
    </w:div>
    <w:div w:id="186216551">
      <w:bodyDiv w:val="1"/>
      <w:marLeft w:val="0"/>
      <w:marRight w:val="0"/>
      <w:marTop w:val="0"/>
      <w:marBottom w:val="0"/>
      <w:divBdr>
        <w:top w:val="none" w:sz="0" w:space="0" w:color="auto"/>
        <w:left w:val="none" w:sz="0" w:space="0" w:color="auto"/>
        <w:bottom w:val="none" w:sz="0" w:space="0" w:color="auto"/>
        <w:right w:val="none" w:sz="0" w:space="0" w:color="auto"/>
      </w:divBdr>
    </w:div>
    <w:div w:id="188613820">
      <w:bodyDiv w:val="1"/>
      <w:marLeft w:val="0"/>
      <w:marRight w:val="0"/>
      <w:marTop w:val="0"/>
      <w:marBottom w:val="0"/>
      <w:divBdr>
        <w:top w:val="none" w:sz="0" w:space="0" w:color="auto"/>
        <w:left w:val="none" w:sz="0" w:space="0" w:color="auto"/>
        <w:bottom w:val="none" w:sz="0" w:space="0" w:color="auto"/>
        <w:right w:val="none" w:sz="0" w:space="0" w:color="auto"/>
      </w:divBdr>
    </w:div>
    <w:div w:id="193082484">
      <w:bodyDiv w:val="1"/>
      <w:marLeft w:val="0"/>
      <w:marRight w:val="0"/>
      <w:marTop w:val="0"/>
      <w:marBottom w:val="0"/>
      <w:divBdr>
        <w:top w:val="none" w:sz="0" w:space="0" w:color="auto"/>
        <w:left w:val="none" w:sz="0" w:space="0" w:color="auto"/>
        <w:bottom w:val="none" w:sz="0" w:space="0" w:color="auto"/>
        <w:right w:val="none" w:sz="0" w:space="0" w:color="auto"/>
      </w:divBdr>
    </w:div>
    <w:div w:id="198784869">
      <w:bodyDiv w:val="1"/>
      <w:marLeft w:val="0"/>
      <w:marRight w:val="0"/>
      <w:marTop w:val="0"/>
      <w:marBottom w:val="0"/>
      <w:divBdr>
        <w:top w:val="none" w:sz="0" w:space="0" w:color="auto"/>
        <w:left w:val="none" w:sz="0" w:space="0" w:color="auto"/>
        <w:bottom w:val="none" w:sz="0" w:space="0" w:color="auto"/>
        <w:right w:val="none" w:sz="0" w:space="0" w:color="auto"/>
      </w:divBdr>
    </w:div>
    <w:div w:id="206112465">
      <w:bodyDiv w:val="1"/>
      <w:marLeft w:val="0"/>
      <w:marRight w:val="0"/>
      <w:marTop w:val="0"/>
      <w:marBottom w:val="0"/>
      <w:divBdr>
        <w:top w:val="none" w:sz="0" w:space="0" w:color="auto"/>
        <w:left w:val="none" w:sz="0" w:space="0" w:color="auto"/>
        <w:bottom w:val="none" w:sz="0" w:space="0" w:color="auto"/>
        <w:right w:val="none" w:sz="0" w:space="0" w:color="auto"/>
      </w:divBdr>
    </w:div>
    <w:div w:id="220212563">
      <w:bodyDiv w:val="1"/>
      <w:marLeft w:val="0"/>
      <w:marRight w:val="0"/>
      <w:marTop w:val="0"/>
      <w:marBottom w:val="0"/>
      <w:divBdr>
        <w:top w:val="none" w:sz="0" w:space="0" w:color="auto"/>
        <w:left w:val="none" w:sz="0" w:space="0" w:color="auto"/>
        <w:bottom w:val="none" w:sz="0" w:space="0" w:color="auto"/>
        <w:right w:val="none" w:sz="0" w:space="0" w:color="auto"/>
      </w:divBdr>
    </w:div>
    <w:div w:id="225260404">
      <w:bodyDiv w:val="1"/>
      <w:marLeft w:val="0"/>
      <w:marRight w:val="0"/>
      <w:marTop w:val="0"/>
      <w:marBottom w:val="0"/>
      <w:divBdr>
        <w:top w:val="none" w:sz="0" w:space="0" w:color="auto"/>
        <w:left w:val="none" w:sz="0" w:space="0" w:color="auto"/>
        <w:bottom w:val="none" w:sz="0" w:space="0" w:color="auto"/>
        <w:right w:val="none" w:sz="0" w:space="0" w:color="auto"/>
      </w:divBdr>
    </w:div>
    <w:div w:id="233049121">
      <w:bodyDiv w:val="1"/>
      <w:marLeft w:val="0"/>
      <w:marRight w:val="0"/>
      <w:marTop w:val="0"/>
      <w:marBottom w:val="0"/>
      <w:divBdr>
        <w:top w:val="none" w:sz="0" w:space="0" w:color="auto"/>
        <w:left w:val="none" w:sz="0" w:space="0" w:color="auto"/>
        <w:bottom w:val="none" w:sz="0" w:space="0" w:color="auto"/>
        <w:right w:val="none" w:sz="0" w:space="0" w:color="auto"/>
      </w:divBdr>
    </w:div>
    <w:div w:id="236746962">
      <w:bodyDiv w:val="1"/>
      <w:marLeft w:val="0"/>
      <w:marRight w:val="0"/>
      <w:marTop w:val="0"/>
      <w:marBottom w:val="0"/>
      <w:divBdr>
        <w:top w:val="none" w:sz="0" w:space="0" w:color="auto"/>
        <w:left w:val="none" w:sz="0" w:space="0" w:color="auto"/>
        <w:bottom w:val="none" w:sz="0" w:space="0" w:color="auto"/>
        <w:right w:val="none" w:sz="0" w:space="0" w:color="auto"/>
      </w:divBdr>
    </w:div>
    <w:div w:id="237443253">
      <w:bodyDiv w:val="1"/>
      <w:marLeft w:val="0"/>
      <w:marRight w:val="0"/>
      <w:marTop w:val="0"/>
      <w:marBottom w:val="0"/>
      <w:divBdr>
        <w:top w:val="none" w:sz="0" w:space="0" w:color="auto"/>
        <w:left w:val="none" w:sz="0" w:space="0" w:color="auto"/>
        <w:bottom w:val="none" w:sz="0" w:space="0" w:color="auto"/>
        <w:right w:val="none" w:sz="0" w:space="0" w:color="auto"/>
      </w:divBdr>
    </w:div>
    <w:div w:id="239338492">
      <w:bodyDiv w:val="1"/>
      <w:marLeft w:val="0"/>
      <w:marRight w:val="0"/>
      <w:marTop w:val="0"/>
      <w:marBottom w:val="0"/>
      <w:divBdr>
        <w:top w:val="none" w:sz="0" w:space="0" w:color="auto"/>
        <w:left w:val="none" w:sz="0" w:space="0" w:color="auto"/>
        <w:bottom w:val="none" w:sz="0" w:space="0" w:color="auto"/>
        <w:right w:val="none" w:sz="0" w:space="0" w:color="auto"/>
      </w:divBdr>
    </w:div>
    <w:div w:id="239482926">
      <w:bodyDiv w:val="1"/>
      <w:marLeft w:val="0"/>
      <w:marRight w:val="0"/>
      <w:marTop w:val="0"/>
      <w:marBottom w:val="0"/>
      <w:divBdr>
        <w:top w:val="none" w:sz="0" w:space="0" w:color="auto"/>
        <w:left w:val="none" w:sz="0" w:space="0" w:color="auto"/>
        <w:bottom w:val="none" w:sz="0" w:space="0" w:color="auto"/>
        <w:right w:val="none" w:sz="0" w:space="0" w:color="auto"/>
      </w:divBdr>
    </w:div>
    <w:div w:id="242616517">
      <w:bodyDiv w:val="1"/>
      <w:marLeft w:val="0"/>
      <w:marRight w:val="0"/>
      <w:marTop w:val="0"/>
      <w:marBottom w:val="0"/>
      <w:divBdr>
        <w:top w:val="none" w:sz="0" w:space="0" w:color="auto"/>
        <w:left w:val="none" w:sz="0" w:space="0" w:color="auto"/>
        <w:bottom w:val="none" w:sz="0" w:space="0" w:color="auto"/>
        <w:right w:val="none" w:sz="0" w:space="0" w:color="auto"/>
      </w:divBdr>
    </w:div>
    <w:div w:id="250163928">
      <w:bodyDiv w:val="1"/>
      <w:marLeft w:val="0"/>
      <w:marRight w:val="0"/>
      <w:marTop w:val="0"/>
      <w:marBottom w:val="0"/>
      <w:divBdr>
        <w:top w:val="none" w:sz="0" w:space="0" w:color="auto"/>
        <w:left w:val="none" w:sz="0" w:space="0" w:color="auto"/>
        <w:bottom w:val="none" w:sz="0" w:space="0" w:color="auto"/>
        <w:right w:val="none" w:sz="0" w:space="0" w:color="auto"/>
      </w:divBdr>
      <w:divsChild>
        <w:div w:id="1866401202">
          <w:marLeft w:val="0"/>
          <w:marRight w:val="0"/>
          <w:marTop w:val="0"/>
          <w:marBottom w:val="0"/>
          <w:divBdr>
            <w:top w:val="none" w:sz="0" w:space="0" w:color="auto"/>
            <w:left w:val="none" w:sz="0" w:space="0" w:color="auto"/>
            <w:bottom w:val="none" w:sz="0" w:space="0" w:color="auto"/>
            <w:right w:val="none" w:sz="0" w:space="0" w:color="auto"/>
          </w:divBdr>
          <w:divsChild>
            <w:div w:id="16525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5592">
      <w:bodyDiv w:val="1"/>
      <w:marLeft w:val="0"/>
      <w:marRight w:val="0"/>
      <w:marTop w:val="0"/>
      <w:marBottom w:val="0"/>
      <w:divBdr>
        <w:top w:val="none" w:sz="0" w:space="0" w:color="auto"/>
        <w:left w:val="none" w:sz="0" w:space="0" w:color="auto"/>
        <w:bottom w:val="none" w:sz="0" w:space="0" w:color="auto"/>
        <w:right w:val="none" w:sz="0" w:space="0" w:color="auto"/>
      </w:divBdr>
    </w:div>
    <w:div w:id="270667763">
      <w:bodyDiv w:val="1"/>
      <w:marLeft w:val="0"/>
      <w:marRight w:val="0"/>
      <w:marTop w:val="0"/>
      <w:marBottom w:val="0"/>
      <w:divBdr>
        <w:top w:val="none" w:sz="0" w:space="0" w:color="auto"/>
        <w:left w:val="none" w:sz="0" w:space="0" w:color="auto"/>
        <w:bottom w:val="none" w:sz="0" w:space="0" w:color="auto"/>
        <w:right w:val="none" w:sz="0" w:space="0" w:color="auto"/>
      </w:divBdr>
    </w:div>
    <w:div w:id="278029890">
      <w:bodyDiv w:val="1"/>
      <w:marLeft w:val="0"/>
      <w:marRight w:val="0"/>
      <w:marTop w:val="0"/>
      <w:marBottom w:val="0"/>
      <w:divBdr>
        <w:top w:val="none" w:sz="0" w:space="0" w:color="auto"/>
        <w:left w:val="none" w:sz="0" w:space="0" w:color="auto"/>
        <w:bottom w:val="none" w:sz="0" w:space="0" w:color="auto"/>
        <w:right w:val="none" w:sz="0" w:space="0" w:color="auto"/>
      </w:divBdr>
    </w:div>
    <w:div w:id="289435118">
      <w:bodyDiv w:val="1"/>
      <w:marLeft w:val="0"/>
      <w:marRight w:val="0"/>
      <w:marTop w:val="0"/>
      <w:marBottom w:val="0"/>
      <w:divBdr>
        <w:top w:val="none" w:sz="0" w:space="0" w:color="auto"/>
        <w:left w:val="none" w:sz="0" w:space="0" w:color="auto"/>
        <w:bottom w:val="none" w:sz="0" w:space="0" w:color="auto"/>
        <w:right w:val="none" w:sz="0" w:space="0" w:color="auto"/>
      </w:divBdr>
    </w:div>
    <w:div w:id="293026981">
      <w:bodyDiv w:val="1"/>
      <w:marLeft w:val="0"/>
      <w:marRight w:val="0"/>
      <w:marTop w:val="0"/>
      <w:marBottom w:val="0"/>
      <w:divBdr>
        <w:top w:val="none" w:sz="0" w:space="0" w:color="auto"/>
        <w:left w:val="none" w:sz="0" w:space="0" w:color="auto"/>
        <w:bottom w:val="none" w:sz="0" w:space="0" w:color="auto"/>
        <w:right w:val="none" w:sz="0" w:space="0" w:color="auto"/>
      </w:divBdr>
    </w:div>
    <w:div w:id="320620142">
      <w:bodyDiv w:val="1"/>
      <w:marLeft w:val="0"/>
      <w:marRight w:val="0"/>
      <w:marTop w:val="0"/>
      <w:marBottom w:val="0"/>
      <w:divBdr>
        <w:top w:val="none" w:sz="0" w:space="0" w:color="auto"/>
        <w:left w:val="none" w:sz="0" w:space="0" w:color="auto"/>
        <w:bottom w:val="none" w:sz="0" w:space="0" w:color="auto"/>
        <w:right w:val="none" w:sz="0" w:space="0" w:color="auto"/>
      </w:divBdr>
    </w:div>
    <w:div w:id="326592666">
      <w:bodyDiv w:val="1"/>
      <w:marLeft w:val="0"/>
      <w:marRight w:val="0"/>
      <w:marTop w:val="0"/>
      <w:marBottom w:val="0"/>
      <w:divBdr>
        <w:top w:val="none" w:sz="0" w:space="0" w:color="auto"/>
        <w:left w:val="none" w:sz="0" w:space="0" w:color="auto"/>
        <w:bottom w:val="none" w:sz="0" w:space="0" w:color="auto"/>
        <w:right w:val="none" w:sz="0" w:space="0" w:color="auto"/>
      </w:divBdr>
    </w:div>
    <w:div w:id="340591651">
      <w:bodyDiv w:val="1"/>
      <w:marLeft w:val="0"/>
      <w:marRight w:val="0"/>
      <w:marTop w:val="0"/>
      <w:marBottom w:val="0"/>
      <w:divBdr>
        <w:top w:val="none" w:sz="0" w:space="0" w:color="auto"/>
        <w:left w:val="none" w:sz="0" w:space="0" w:color="auto"/>
        <w:bottom w:val="none" w:sz="0" w:space="0" w:color="auto"/>
        <w:right w:val="none" w:sz="0" w:space="0" w:color="auto"/>
      </w:divBdr>
    </w:div>
    <w:div w:id="340857303">
      <w:bodyDiv w:val="1"/>
      <w:marLeft w:val="0"/>
      <w:marRight w:val="0"/>
      <w:marTop w:val="0"/>
      <w:marBottom w:val="0"/>
      <w:divBdr>
        <w:top w:val="none" w:sz="0" w:space="0" w:color="auto"/>
        <w:left w:val="none" w:sz="0" w:space="0" w:color="auto"/>
        <w:bottom w:val="none" w:sz="0" w:space="0" w:color="auto"/>
        <w:right w:val="none" w:sz="0" w:space="0" w:color="auto"/>
      </w:divBdr>
    </w:div>
    <w:div w:id="343216245">
      <w:bodyDiv w:val="1"/>
      <w:marLeft w:val="0"/>
      <w:marRight w:val="0"/>
      <w:marTop w:val="0"/>
      <w:marBottom w:val="0"/>
      <w:divBdr>
        <w:top w:val="none" w:sz="0" w:space="0" w:color="auto"/>
        <w:left w:val="none" w:sz="0" w:space="0" w:color="auto"/>
        <w:bottom w:val="none" w:sz="0" w:space="0" w:color="auto"/>
        <w:right w:val="none" w:sz="0" w:space="0" w:color="auto"/>
      </w:divBdr>
    </w:div>
    <w:div w:id="358239808">
      <w:bodyDiv w:val="1"/>
      <w:marLeft w:val="0"/>
      <w:marRight w:val="0"/>
      <w:marTop w:val="0"/>
      <w:marBottom w:val="0"/>
      <w:divBdr>
        <w:top w:val="none" w:sz="0" w:space="0" w:color="auto"/>
        <w:left w:val="none" w:sz="0" w:space="0" w:color="auto"/>
        <w:bottom w:val="none" w:sz="0" w:space="0" w:color="auto"/>
        <w:right w:val="none" w:sz="0" w:space="0" w:color="auto"/>
      </w:divBdr>
    </w:div>
    <w:div w:id="365107154">
      <w:bodyDiv w:val="1"/>
      <w:marLeft w:val="0"/>
      <w:marRight w:val="0"/>
      <w:marTop w:val="0"/>
      <w:marBottom w:val="0"/>
      <w:divBdr>
        <w:top w:val="none" w:sz="0" w:space="0" w:color="auto"/>
        <w:left w:val="none" w:sz="0" w:space="0" w:color="auto"/>
        <w:bottom w:val="none" w:sz="0" w:space="0" w:color="auto"/>
        <w:right w:val="none" w:sz="0" w:space="0" w:color="auto"/>
      </w:divBdr>
    </w:div>
    <w:div w:id="372115485">
      <w:bodyDiv w:val="1"/>
      <w:marLeft w:val="0"/>
      <w:marRight w:val="0"/>
      <w:marTop w:val="0"/>
      <w:marBottom w:val="0"/>
      <w:divBdr>
        <w:top w:val="none" w:sz="0" w:space="0" w:color="auto"/>
        <w:left w:val="none" w:sz="0" w:space="0" w:color="auto"/>
        <w:bottom w:val="none" w:sz="0" w:space="0" w:color="auto"/>
        <w:right w:val="none" w:sz="0" w:space="0" w:color="auto"/>
      </w:divBdr>
    </w:div>
    <w:div w:id="378626240">
      <w:bodyDiv w:val="1"/>
      <w:marLeft w:val="0"/>
      <w:marRight w:val="0"/>
      <w:marTop w:val="0"/>
      <w:marBottom w:val="0"/>
      <w:divBdr>
        <w:top w:val="none" w:sz="0" w:space="0" w:color="auto"/>
        <w:left w:val="none" w:sz="0" w:space="0" w:color="auto"/>
        <w:bottom w:val="none" w:sz="0" w:space="0" w:color="auto"/>
        <w:right w:val="none" w:sz="0" w:space="0" w:color="auto"/>
      </w:divBdr>
    </w:div>
    <w:div w:id="391389173">
      <w:bodyDiv w:val="1"/>
      <w:marLeft w:val="0"/>
      <w:marRight w:val="0"/>
      <w:marTop w:val="0"/>
      <w:marBottom w:val="0"/>
      <w:divBdr>
        <w:top w:val="none" w:sz="0" w:space="0" w:color="auto"/>
        <w:left w:val="none" w:sz="0" w:space="0" w:color="auto"/>
        <w:bottom w:val="none" w:sz="0" w:space="0" w:color="auto"/>
        <w:right w:val="none" w:sz="0" w:space="0" w:color="auto"/>
      </w:divBdr>
    </w:div>
    <w:div w:id="404493901">
      <w:bodyDiv w:val="1"/>
      <w:marLeft w:val="0"/>
      <w:marRight w:val="0"/>
      <w:marTop w:val="0"/>
      <w:marBottom w:val="0"/>
      <w:divBdr>
        <w:top w:val="none" w:sz="0" w:space="0" w:color="auto"/>
        <w:left w:val="none" w:sz="0" w:space="0" w:color="auto"/>
        <w:bottom w:val="none" w:sz="0" w:space="0" w:color="auto"/>
        <w:right w:val="none" w:sz="0" w:space="0" w:color="auto"/>
      </w:divBdr>
    </w:div>
    <w:div w:id="407963915">
      <w:bodyDiv w:val="1"/>
      <w:marLeft w:val="0"/>
      <w:marRight w:val="0"/>
      <w:marTop w:val="0"/>
      <w:marBottom w:val="0"/>
      <w:divBdr>
        <w:top w:val="none" w:sz="0" w:space="0" w:color="auto"/>
        <w:left w:val="none" w:sz="0" w:space="0" w:color="auto"/>
        <w:bottom w:val="none" w:sz="0" w:space="0" w:color="auto"/>
        <w:right w:val="none" w:sz="0" w:space="0" w:color="auto"/>
      </w:divBdr>
    </w:div>
    <w:div w:id="410002259">
      <w:bodyDiv w:val="1"/>
      <w:marLeft w:val="0"/>
      <w:marRight w:val="0"/>
      <w:marTop w:val="0"/>
      <w:marBottom w:val="0"/>
      <w:divBdr>
        <w:top w:val="none" w:sz="0" w:space="0" w:color="auto"/>
        <w:left w:val="none" w:sz="0" w:space="0" w:color="auto"/>
        <w:bottom w:val="none" w:sz="0" w:space="0" w:color="auto"/>
        <w:right w:val="none" w:sz="0" w:space="0" w:color="auto"/>
      </w:divBdr>
    </w:div>
    <w:div w:id="417747944">
      <w:bodyDiv w:val="1"/>
      <w:marLeft w:val="0"/>
      <w:marRight w:val="0"/>
      <w:marTop w:val="0"/>
      <w:marBottom w:val="0"/>
      <w:divBdr>
        <w:top w:val="none" w:sz="0" w:space="0" w:color="auto"/>
        <w:left w:val="none" w:sz="0" w:space="0" w:color="auto"/>
        <w:bottom w:val="none" w:sz="0" w:space="0" w:color="auto"/>
        <w:right w:val="none" w:sz="0" w:space="0" w:color="auto"/>
      </w:divBdr>
    </w:div>
    <w:div w:id="418987888">
      <w:bodyDiv w:val="1"/>
      <w:marLeft w:val="0"/>
      <w:marRight w:val="0"/>
      <w:marTop w:val="0"/>
      <w:marBottom w:val="0"/>
      <w:divBdr>
        <w:top w:val="none" w:sz="0" w:space="0" w:color="auto"/>
        <w:left w:val="none" w:sz="0" w:space="0" w:color="auto"/>
        <w:bottom w:val="none" w:sz="0" w:space="0" w:color="auto"/>
        <w:right w:val="none" w:sz="0" w:space="0" w:color="auto"/>
      </w:divBdr>
    </w:div>
    <w:div w:id="424426664">
      <w:bodyDiv w:val="1"/>
      <w:marLeft w:val="0"/>
      <w:marRight w:val="0"/>
      <w:marTop w:val="0"/>
      <w:marBottom w:val="0"/>
      <w:divBdr>
        <w:top w:val="none" w:sz="0" w:space="0" w:color="auto"/>
        <w:left w:val="none" w:sz="0" w:space="0" w:color="auto"/>
        <w:bottom w:val="none" w:sz="0" w:space="0" w:color="auto"/>
        <w:right w:val="none" w:sz="0" w:space="0" w:color="auto"/>
      </w:divBdr>
    </w:div>
    <w:div w:id="430660061">
      <w:bodyDiv w:val="1"/>
      <w:marLeft w:val="0"/>
      <w:marRight w:val="0"/>
      <w:marTop w:val="0"/>
      <w:marBottom w:val="0"/>
      <w:divBdr>
        <w:top w:val="none" w:sz="0" w:space="0" w:color="auto"/>
        <w:left w:val="none" w:sz="0" w:space="0" w:color="auto"/>
        <w:bottom w:val="none" w:sz="0" w:space="0" w:color="auto"/>
        <w:right w:val="none" w:sz="0" w:space="0" w:color="auto"/>
      </w:divBdr>
    </w:div>
    <w:div w:id="446893217">
      <w:bodyDiv w:val="1"/>
      <w:marLeft w:val="0"/>
      <w:marRight w:val="0"/>
      <w:marTop w:val="0"/>
      <w:marBottom w:val="0"/>
      <w:divBdr>
        <w:top w:val="none" w:sz="0" w:space="0" w:color="auto"/>
        <w:left w:val="none" w:sz="0" w:space="0" w:color="auto"/>
        <w:bottom w:val="none" w:sz="0" w:space="0" w:color="auto"/>
        <w:right w:val="none" w:sz="0" w:space="0" w:color="auto"/>
      </w:divBdr>
    </w:div>
    <w:div w:id="449280753">
      <w:bodyDiv w:val="1"/>
      <w:marLeft w:val="0"/>
      <w:marRight w:val="0"/>
      <w:marTop w:val="0"/>
      <w:marBottom w:val="0"/>
      <w:divBdr>
        <w:top w:val="none" w:sz="0" w:space="0" w:color="auto"/>
        <w:left w:val="none" w:sz="0" w:space="0" w:color="auto"/>
        <w:bottom w:val="none" w:sz="0" w:space="0" w:color="auto"/>
        <w:right w:val="none" w:sz="0" w:space="0" w:color="auto"/>
      </w:divBdr>
    </w:div>
    <w:div w:id="465120524">
      <w:bodyDiv w:val="1"/>
      <w:marLeft w:val="0"/>
      <w:marRight w:val="0"/>
      <w:marTop w:val="0"/>
      <w:marBottom w:val="0"/>
      <w:divBdr>
        <w:top w:val="none" w:sz="0" w:space="0" w:color="auto"/>
        <w:left w:val="none" w:sz="0" w:space="0" w:color="auto"/>
        <w:bottom w:val="none" w:sz="0" w:space="0" w:color="auto"/>
        <w:right w:val="none" w:sz="0" w:space="0" w:color="auto"/>
      </w:divBdr>
    </w:div>
    <w:div w:id="470948616">
      <w:bodyDiv w:val="1"/>
      <w:marLeft w:val="0"/>
      <w:marRight w:val="0"/>
      <w:marTop w:val="0"/>
      <w:marBottom w:val="0"/>
      <w:divBdr>
        <w:top w:val="none" w:sz="0" w:space="0" w:color="auto"/>
        <w:left w:val="none" w:sz="0" w:space="0" w:color="auto"/>
        <w:bottom w:val="none" w:sz="0" w:space="0" w:color="auto"/>
        <w:right w:val="none" w:sz="0" w:space="0" w:color="auto"/>
      </w:divBdr>
    </w:div>
    <w:div w:id="476260642">
      <w:bodyDiv w:val="1"/>
      <w:marLeft w:val="0"/>
      <w:marRight w:val="0"/>
      <w:marTop w:val="0"/>
      <w:marBottom w:val="0"/>
      <w:divBdr>
        <w:top w:val="none" w:sz="0" w:space="0" w:color="auto"/>
        <w:left w:val="none" w:sz="0" w:space="0" w:color="auto"/>
        <w:bottom w:val="none" w:sz="0" w:space="0" w:color="auto"/>
        <w:right w:val="none" w:sz="0" w:space="0" w:color="auto"/>
      </w:divBdr>
    </w:div>
    <w:div w:id="483283633">
      <w:bodyDiv w:val="1"/>
      <w:marLeft w:val="0"/>
      <w:marRight w:val="0"/>
      <w:marTop w:val="0"/>
      <w:marBottom w:val="0"/>
      <w:divBdr>
        <w:top w:val="none" w:sz="0" w:space="0" w:color="auto"/>
        <w:left w:val="none" w:sz="0" w:space="0" w:color="auto"/>
        <w:bottom w:val="none" w:sz="0" w:space="0" w:color="auto"/>
        <w:right w:val="none" w:sz="0" w:space="0" w:color="auto"/>
      </w:divBdr>
    </w:div>
    <w:div w:id="487481490">
      <w:bodyDiv w:val="1"/>
      <w:marLeft w:val="0"/>
      <w:marRight w:val="0"/>
      <w:marTop w:val="0"/>
      <w:marBottom w:val="0"/>
      <w:divBdr>
        <w:top w:val="none" w:sz="0" w:space="0" w:color="auto"/>
        <w:left w:val="none" w:sz="0" w:space="0" w:color="auto"/>
        <w:bottom w:val="none" w:sz="0" w:space="0" w:color="auto"/>
        <w:right w:val="none" w:sz="0" w:space="0" w:color="auto"/>
      </w:divBdr>
    </w:div>
    <w:div w:id="489056531">
      <w:bodyDiv w:val="1"/>
      <w:marLeft w:val="0"/>
      <w:marRight w:val="0"/>
      <w:marTop w:val="0"/>
      <w:marBottom w:val="0"/>
      <w:divBdr>
        <w:top w:val="none" w:sz="0" w:space="0" w:color="auto"/>
        <w:left w:val="none" w:sz="0" w:space="0" w:color="auto"/>
        <w:bottom w:val="none" w:sz="0" w:space="0" w:color="auto"/>
        <w:right w:val="none" w:sz="0" w:space="0" w:color="auto"/>
      </w:divBdr>
    </w:div>
    <w:div w:id="489447071">
      <w:bodyDiv w:val="1"/>
      <w:marLeft w:val="0"/>
      <w:marRight w:val="0"/>
      <w:marTop w:val="0"/>
      <w:marBottom w:val="0"/>
      <w:divBdr>
        <w:top w:val="none" w:sz="0" w:space="0" w:color="auto"/>
        <w:left w:val="none" w:sz="0" w:space="0" w:color="auto"/>
        <w:bottom w:val="none" w:sz="0" w:space="0" w:color="auto"/>
        <w:right w:val="none" w:sz="0" w:space="0" w:color="auto"/>
      </w:divBdr>
    </w:div>
    <w:div w:id="496700095">
      <w:bodyDiv w:val="1"/>
      <w:marLeft w:val="0"/>
      <w:marRight w:val="0"/>
      <w:marTop w:val="0"/>
      <w:marBottom w:val="0"/>
      <w:divBdr>
        <w:top w:val="none" w:sz="0" w:space="0" w:color="auto"/>
        <w:left w:val="none" w:sz="0" w:space="0" w:color="auto"/>
        <w:bottom w:val="none" w:sz="0" w:space="0" w:color="auto"/>
        <w:right w:val="none" w:sz="0" w:space="0" w:color="auto"/>
      </w:divBdr>
    </w:div>
    <w:div w:id="517474902">
      <w:bodyDiv w:val="1"/>
      <w:marLeft w:val="0"/>
      <w:marRight w:val="0"/>
      <w:marTop w:val="0"/>
      <w:marBottom w:val="0"/>
      <w:divBdr>
        <w:top w:val="none" w:sz="0" w:space="0" w:color="auto"/>
        <w:left w:val="none" w:sz="0" w:space="0" w:color="auto"/>
        <w:bottom w:val="none" w:sz="0" w:space="0" w:color="auto"/>
        <w:right w:val="none" w:sz="0" w:space="0" w:color="auto"/>
      </w:divBdr>
    </w:div>
    <w:div w:id="519440743">
      <w:bodyDiv w:val="1"/>
      <w:marLeft w:val="0"/>
      <w:marRight w:val="0"/>
      <w:marTop w:val="0"/>
      <w:marBottom w:val="0"/>
      <w:divBdr>
        <w:top w:val="none" w:sz="0" w:space="0" w:color="auto"/>
        <w:left w:val="none" w:sz="0" w:space="0" w:color="auto"/>
        <w:bottom w:val="none" w:sz="0" w:space="0" w:color="auto"/>
        <w:right w:val="none" w:sz="0" w:space="0" w:color="auto"/>
      </w:divBdr>
    </w:div>
    <w:div w:id="524490726">
      <w:bodyDiv w:val="1"/>
      <w:marLeft w:val="0"/>
      <w:marRight w:val="0"/>
      <w:marTop w:val="0"/>
      <w:marBottom w:val="0"/>
      <w:divBdr>
        <w:top w:val="none" w:sz="0" w:space="0" w:color="auto"/>
        <w:left w:val="none" w:sz="0" w:space="0" w:color="auto"/>
        <w:bottom w:val="none" w:sz="0" w:space="0" w:color="auto"/>
        <w:right w:val="none" w:sz="0" w:space="0" w:color="auto"/>
      </w:divBdr>
    </w:div>
    <w:div w:id="533999211">
      <w:bodyDiv w:val="1"/>
      <w:marLeft w:val="0"/>
      <w:marRight w:val="0"/>
      <w:marTop w:val="0"/>
      <w:marBottom w:val="0"/>
      <w:divBdr>
        <w:top w:val="none" w:sz="0" w:space="0" w:color="auto"/>
        <w:left w:val="none" w:sz="0" w:space="0" w:color="auto"/>
        <w:bottom w:val="none" w:sz="0" w:space="0" w:color="auto"/>
        <w:right w:val="none" w:sz="0" w:space="0" w:color="auto"/>
      </w:divBdr>
    </w:div>
    <w:div w:id="534395098">
      <w:bodyDiv w:val="1"/>
      <w:marLeft w:val="0"/>
      <w:marRight w:val="0"/>
      <w:marTop w:val="0"/>
      <w:marBottom w:val="0"/>
      <w:divBdr>
        <w:top w:val="none" w:sz="0" w:space="0" w:color="auto"/>
        <w:left w:val="none" w:sz="0" w:space="0" w:color="auto"/>
        <w:bottom w:val="none" w:sz="0" w:space="0" w:color="auto"/>
        <w:right w:val="none" w:sz="0" w:space="0" w:color="auto"/>
      </w:divBdr>
    </w:div>
    <w:div w:id="536552487">
      <w:bodyDiv w:val="1"/>
      <w:marLeft w:val="0"/>
      <w:marRight w:val="0"/>
      <w:marTop w:val="0"/>
      <w:marBottom w:val="0"/>
      <w:divBdr>
        <w:top w:val="none" w:sz="0" w:space="0" w:color="auto"/>
        <w:left w:val="none" w:sz="0" w:space="0" w:color="auto"/>
        <w:bottom w:val="none" w:sz="0" w:space="0" w:color="auto"/>
        <w:right w:val="none" w:sz="0" w:space="0" w:color="auto"/>
      </w:divBdr>
    </w:div>
    <w:div w:id="544098228">
      <w:bodyDiv w:val="1"/>
      <w:marLeft w:val="0"/>
      <w:marRight w:val="0"/>
      <w:marTop w:val="0"/>
      <w:marBottom w:val="0"/>
      <w:divBdr>
        <w:top w:val="none" w:sz="0" w:space="0" w:color="auto"/>
        <w:left w:val="none" w:sz="0" w:space="0" w:color="auto"/>
        <w:bottom w:val="none" w:sz="0" w:space="0" w:color="auto"/>
        <w:right w:val="none" w:sz="0" w:space="0" w:color="auto"/>
      </w:divBdr>
    </w:div>
    <w:div w:id="548690711">
      <w:bodyDiv w:val="1"/>
      <w:marLeft w:val="0"/>
      <w:marRight w:val="0"/>
      <w:marTop w:val="0"/>
      <w:marBottom w:val="0"/>
      <w:divBdr>
        <w:top w:val="none" w:sz="0" w:space="0" w:color="auto"/>
        <w:left w:val="none" w:sz="0" w:space="0" w:color="auto"/>
        <w:bottom w:val="none" w:sz="0" w:space="0" w:color="auto"/>
        <w:right w:val="none" w:sz="0" w:space="0" w:color="auto"/>
      </w:divBdr>
    </w:div>
    <w:div w:id="549155021">
      <w:bodyDiv w:val="1"/>
      <w:marLeft w:val="0"/>
      <w:marRight w:val="0"/>
      <w:marTop w:val="0"/>
      <w:marBottom w:val="0"/>
      <w:divBdr>
        <w:top w:val="none" w:sz="0" w:space="0" w:color="auto"/>
        <w:left w:val="none" w:sz="0" w:space="0" w:color="auto"/>
        <w:bottom w:val="none" w:sz="0" w:space="0" w:color="auto"/>
        <w:right w:val="none" w:sz="0" w:space="0" w:color="auto"/>
      </w:divBdr>
    </w:div>
    <w:div w:id="558983305">
      <w:bodyDiv w:val="1"/>
      <w:marLeft w:val="0"/>
      <w:marRight w:val="0"/>
      <w:marTop w:val="0"/>
      <w:marBottom w:val="0"/>
      <w:divBdr>
        <w:top w:val="none" w:sz="0" w:space="0" w:color="auto"/>
        <w:left w:val="none" w:sz="0" w:space="0" w:color="auto"/>
        <w:bottom w:val="none" w:sz="0" w:space="0" w:color="auto"/>
        <w:right w:val="none" w:sz="0" w:space="0" w:color="auto"/>
      </w:divBdr>
    </w:div>
    <w:div w:id="559556740">
      <w:bodyDiv w:val="1"/>
      <w:marLeft w:val="0"/>
      <w:marRight w:val="0"/>
      <w:marTop w:val="0"/>
      <w:marBottom w:val="0"/>
      <w:divBdr>
        <w:top w:val="none" w:sz="0" w:space="0" w:color="auto"/>
        <w:left w:val="none" w:sz="0" w:space="0" w:color="auto"/>
        <w:bottom w:val="none" w:sz="0" w:space="0" w:color="auto"/>
        <w:right w:val="none" w:sz="0" w:space="0" w:color="auto"/>
      </w:divBdr>
    </w:div>
    <w:div w:id="569657708">
      <w:bodyDiv w:val="1"/>
      <w:marLeft w:val="0"/>
      <w:marRight w:val="0"/>
      <w:marTop w:val="0"/>
      <w:marBottom w:val="0"/>
      <w:divBdr>
        <w:top w:val="none" w:sz="0" w:space="0" w:color="auto"/>
        <w:left w:val="none" w:sz="0" w:space="0" w:color="auto"/>
        <w:bottom w:val="none" w:sz="0" w:space="0" w:color="auto"/>
        <w:right w:val="none" w:sz="0" w:space="0" w:color="auto"/>
      </w:divBdr>
    </w:div>
    <w:div w:id="570702474">
      <w:bodyDiv w:val="1"/>
      <w:marLeft w:val="0"/>
      <w:marRight w:val="0"/>
      <w:marTop w:val="0"/>
      <w:marBottom w:val="0"/>
      <w:divBdr>
        <w:top w:val="none" w:sz="0" w:space="0" w:color="auto"/>
        <w:left w:val="none" w:sz="0" w:space="0" w:color="auto"/>
        <w:bottom w:val="none" w:sz="0" w:space="0" w:color="auto"/>
        <w:right w:val="none" w:sz="0" w:space="0" w:color="auto"/>
      </w:divBdr>
    </w:div>
    <w:div w:id="575356587">
      <w:bodyDiv w:val="1"/>
      <w:marLeft w:val="0"/>
      <w:marRight w:val="0"/>
      <w:marTop w:val="0"/>
      <w:marBottom w:val="0"/>
      <w:divBdr>
        <w:top w:val="none" w:sz="0" w:space="0" w:color="auto"/>
        <w:left w:val="none" w:sz="0" w:space="0" w:color="auto"/>
        <w:bottom w:val="none" w:sz="0" w:space="0" w:color="auto"/>
        <w:right w:val="none" w:sz="0" w:space="0" w:color="auto"/>
      </w:divBdr>
    </w:div>
    <w:div w:id="576399753">
      <w:bodyDiv w:val="1"/>
      <w:marLeft w:val="0"/>
      <w:marRight w:val="0"/>
      <w:marTop w:val="0"/>
      <w:marBottom w:val="0"/>
      <w:divBdr>
        <w:top w:val="none" w:sz="0" w:space="0" w:color="auto"/>
        <w:left w:val="none" w:sz="0" w:space="0" w:color="auto"/>
        <w:bottom w:val="none" w:sz="0" w:space="0" w:color="auto"/>
        <w:right w:val="none" w:sz="0" w:space="0" w:color="auto"/>
      </w:divBdr>
    </w:div>
    <w:div w:id="579363844">
      <w:bodyDiv w:val="1"/>
      <w:marLeft w:val="0"/>
      <w:marRight w:val="0"/>
      <w:marTop w:val="0"/>
      <w:marBottom w:val="0"/>
      <w:divBdr>
        <w:top w:val="none" w:sz="0" w:space="0" w:color="auto"/>
        <w:left w:val="none" w:sz="0" w:space="0" w:color="auto"/>
        <w:bottom w:val="none" w:sz="0" w:space="0" w:color="auto"/>
        <w:right w:val="none" w:sz="0" w:space="0" w:color="auto"/>
      </w:divBdr>
    </w:div>
    <w:div w:id="580800224">
      <w:bodyDiv w:val="1"/>
      <w:marLeft w:val="0"/>
      <w:marRight w:val="0"/>
      <w:marTop w:val="0"/>
      <w:marBottom w:val="0"/>
      <w:divBdr>
        <w:top w:val="none" w:sz="0" w:space="0" w:color="auto"/>
        <w:left w:val="none" w:sz="0" w:space="0" w:color="auto"/>
        <w:bottom w:val="none" w:sz="0" w:space="0" w:color="auto"/>
        <w:right w:val="none" w:sz="0" w:space="0" w:color="auto"/>
      </w:divBdr>
    </w:div>
    <w:div w:id="586161250">
      <w:bodyDiv w:val="1"/>
      <w:marLeft w:val="0"/>
      <w:marRight w:val="0"/>
      <w:marTop w:val="0"/>
      <w:marBottom w:val="0"/>
      <w:divBdr>
        <w:top w:val="none" w:sz="0" w:space="0" w:color="auto"/>
        <w:left w:val="none" w:sz="0" w:space="0" w:color="auto"/>
        <w:bottom w:val="none" w:sz="0" w:space="0" w:color="auto"/>
        <w:right w:val="none" w:sz="0" w:space="0" w:color="auto"/>
      </w:divBdr>
    </w:div>
    <w:div w:id="591666738">
      <w:bodyDiv w:val="1"/>
      <w:marLeft w:val="0"/>
      <w:marRight w:val="0"/>
      <w:marTop w:val="0"/>
      <w:marBottom w:val="0"/>
      <w:divBdr>
        <w:top w:val="none" w:sz="0" w:space="0" w:color="auto"/>
        <w:left w:val="none" w:sz="0" w:space="0" w:color="auto"/>
        <w:bottom w:val="none" w:sz="0" w:space="0" w:color="auto"/>
        <w:right w:val="none" w:sz="0" w:space="0" w:color="auto"/>
      </w:divBdr>
    </w:div>
    <w:div w:id="595214991">
      <w:bodyDiv w:val="1"/>
      <w:marLeft w:val="0"/>
      <w:marRight w:val="0"/>
      <w:marTop w:val="0"/>
      <w:marBottom w:val="0"/>
      <w:divBdr>
        <w:top w:val="none" w:sz="0" w:space="0" w:color="auto"/>
        <w:left w:val="none" w:sz="0" w:space="0" w:color="auto"/>
        <w:bottom w:val="none" w:sz="0" w:space="0" w:color="auto"/>
        <w:right w:val="none" w:sz="0" w:space="0" w:color="auto"/>
      </w:divBdr>
    </w:div>
    <w:div w:id="599803779">
      <w:bodyDiv w:val="1"/>
      <w:marLeft w:val="0"/>
      <w:marRight w:val="0"/>
      <w:marTop w:val="0"/>
      <w:marBottom w:val="0"/>
      <w:divBdr>
        <w:top w:val="none" w:sz="0" w:space="0" w:color="auto"/>
        <w:left w:val="none" w:sz="0" w:space="0" w:color="auto"/>
        <w:bottom w:val="none" w:sz="0" w:space="0" w:color="auto"/>
        <w:right w:val="none" w:sz="0" w:space="0" w:color="auto"/>
      </w:divBdr>
    </w:div>
    <w:div w:id="604310041">
      <w:bodyDiv w:val="1"/>
      <w:marLeft w:val="0"/>
      <w:marRight w:val="0"/>
      <w:marTop w:val="0"/>
      <w:marBottom w:val="0"/>
      <w:divBdr>
        <w:top w:val="none" w:sz="0" w:space="0" w:color="auto"/>
        <w:left w:val="none" w:sz="0" w:space="0" w:color="auto"/>
        <w:bottom w:val="none" w:sz="0" w:space="0" w:color="auto"/>
        <w:right w:val="none" w:sz="0" w:space="0" w:color="auto"/>
      </w:divBdr>
    </w:div>
    <w:div w:id="632097335">
      <w:bodyDiv w:val="1"/>
      <w:marLeft w:val="0"/>
      <w:marRight w:val="0"/>
      <w:marTop w:val="0"/>
      <w:marBottom w:val="0"/>
      <w:divBdr>
        <w:top w:val="none" w:sz="0" w:space="0" w:color="auto"/>
        <w:left w:val="none" w:sz="0" w:space="0" w:color="auto"/>
        <w:bottom w:val="none" w:sz="0" w:space="0" w:color="auto"/>
        <w:right w:val="none" w:sz="0" w:space="0" w:color="auto"/>
      </w:divBdr>
    </w:div>
    <w:div w:id="638192419">
      <w:bodyDiv w:val="1"/>
      <w:marLeft w:val="0"/>
      <w:marRight w:val="0"/>
      <w:marTop w:val="0"/>
      <w:marBottom w:val="0"/>
      <w:divBdr>
        <w:top w:val="none" w:sz="0" w:space="0" w:color="auto"/>
        <w:left w:val="none" w:sz="0" w:space="0" w:color="auto"/>
        <w:bottom w:val="none" w:sz="0" w:space="0" w:color="auto"/>
        <w:right w:val="none" w:sz="0" w:space="0" w:color="auto"/>
      </w:divBdr>
    </w:div>
    <w:div w:id="638921175">
      <w:bodyDiv w:val="1"/>
      <w:marLeft w:val="0"/>
      <w:marRight w:val="0"/>
      <w:marTop w:val="0"/>
      <w:marBottom w:val="0"/>
      <w:divBdr>
        <w:top w:val="none" w:sz="0" w:space="0" w:color="auto"/>
        <w:left w:val="none" w:sz="0" w:space="0" w:color="auto"/>
        <w:bottom w:val="none" w:sz="0" w:space="0" w:color="auto"/>
        <w:right w:val="none" w:sz="0" w:space="0" w:color="auto"/>
      </w:divBdr>
    </w:div>
    <w:div w:id="644239619">
      <w:bodyDiv w:val="1"/>
      <w:marLeft w:val="0"/>
      <w:marRight w:val="0"/>
      <w:marTop w:val="0"/>
      <w:marBottom w:val="0"/>
      <w:divBdr>
        <w:top w:val="none" w:sz="0" w:space="0" w:color="auto"/>
        <w:left w:val="none" w:sz="0" w:space="0" w:color="auto"/>
        <w:bottom w:val="none" w:sz="0" w:space="0" w:color="auto"/>
        <w:right w:val="none" w:sz="0" w:space="0" w:color="auto"/>
      </w:divBdr>
    </w:div>
    <w:div w:id="645747337">
      <w:bodyDiv w:val="1"/>
      <w:marLeft w:val="0"/>
      <w:marRight w:val="0"/>
      <w:marTop w:val="0"/>
      <w:marBottom w:val="0"/>
      <w:divBdr>
        <w:top w:val="none" w:sz="0" w:space="0" w:color="auto"/>
        <w:left w:val="none" w:sz="0" w:space="0" w:color="auto"/>
        <w:bottom w:val="none" w:sz="0" w:space="0" w:color="auto"/>
        <w:right w:val="none" w:sz="0" w:space="0" w:color="auto"/>
      </w:divBdr>
    </w:div>
    <w:div w:id="648094877">
      <w:bodyDiv w:val="1"/>
      <w:marLeft w:val="0"/>
      <w:marRight w:val="0"/>
      <w:marTop w:val="0"/>
      <w:marBottom w:val="0"/>
      <w:divBdr>
        <w:top w:val="none" w:sz="0" w:space="0" w:color="auto"/>
        <w:left w:val="none" w:sz="0" w:space="0" w:color="auto"/>
        <w:bottom w:val="none" w:sz="0" w:space="0" w:color="auto"/>
        <w:right w:val="none" w:sz="0" w:space="0" w:color="auto"/>
      </w:divBdr>
    </w:div>
    <w:div w:id="655306773">
      <w:bodyDiv w:val="1"/>
      <w:marLeft w:val="0"/>
      <w:marRight w:val="0"/>
      <w:marTop w:val="0"/>
      <w:marBottom w:val="0"/>
      <w:divBdr>
        <w:top w:val="none" w:sz="0" w:space="0" w:color="auto"/>
        <w:left w:val="none" w:sz="0" w:space="0" w:color="auto"/>
        <w:bottom w:val="none" w:sz="0" w:space="0" w:color="auto"/>
        <w:right w:val="none" w:sz="0" w:space="0" w:color="auto"/>
      </w:divBdr>
    </w:div>
    <w:div w:id="656147926">
      <w:bodyDiv w:val="1"/>
      <w:marLeft w:val="0"/>
      <w:marRight w:val="0"/>
      <w:marTop w:val="0"/>
      <w:marBottom w:val="0"/>
      <w:divBdr>
        <w:top w:val="none" w:sz="0" w:space="0" w:color="auto"/>
        <w:left w:val="none" w:sz="0" w:space="0" w:color="auto"/>
        <w:bottom w:val="none" w:sz="0" w:space="0" w:color="auto"/>
        <w:right w:val="none" w:sz="0" w:space="0" w:color="auto"/>
      </w:divBdr>
    </w:div>
    <w:div w:id="656541081">
      <w:bodyDiv w:val="1"/>
      <w:marLeft w:val="0"/>
      <w:marRight w:val="0"/>
      <w:marTop w:val="0"/>
      <w:marBottom w:val="0"/>
      <w:divBdr>
        <w:top w:val="none" w:sz="0" w:space="0" w:color="auto"/>
        <w:left w:val="none" w:sz="0" w:space="0" w:color="auto"/>
        <w:bottom w:val="none" w:sz="0" w:space="0" w:color="auto"/>
        <w:right w:val="none" w:sz="0" w:space="0" w:color="auto"/>
      </w:divBdr>
    </w:div>
    <w:div w:id="657658170">
      <w:bodyDiv w:val="1"/>
      <w:marLeft w:val="0"/>
      <w:marRight w:val="0"/>
      <w:marTop w:val="0"/>
      <w:marBottom w:val="0"/>
      <w:divBdr>
        <w:top w:val="none" w:sz="0" w:space="0" w:color="auto"/>
        <w:left w:val="none" w:sz="0" w:space="0" w:color="auto"/>
        <w:bottom w:val="none" w:sz="0" w:space="0" w:color="auto"/>
        <w:right w:val="none" w:sz="0" w:space="0" w:color="auto"/>
      </w:divBdr>
    </w:div>
    <w:div w:id="662898585">
      <w:bodyDiv w:val="1"/>
      <w:marLeft w:val="0"/>
      <w:marRight w:val="0"/>
      <w:marTop w:val="0"/>
      <w:marBottom w:val="0"/>
      <w:divBdr>
        <w:top w:val="none" w:sz="0" w:space="0" w:color="auto"/>
        <w:left w:val="none" w:sz="0" w:space="0" w:color="auto"/>
        <w:bottom w:val="none" w:sz="0" w:space="0" w:color="auto"/>
        <w:right w:val="none" w:sz="0" w:space="0" w:color="auto"/>
      </w:divBdr>
    </w:div>
    <w:div w:id="667319832">
      <w:bodyDiv w:val="1"/>
      <w:marLeft w:val="0"/>
      <w:marRight w:val="0"/>
      <w:marTop w:val="0"/>
      <w:marBottom w:val="0"/>
      <w:divBdr>
        <w:top w:val="none" w:sz="0" w:space="0" w:color="auto"/>
        <w:left w:val="none" w:sz="0" w:space="0" w:color="auto"/>
        <w:bottom w:val="none" w:sz="0" w:space="0" w:color="auto"/>
        <w:right w:val="none" w:sz="0" w:space="0" w:color="auto"/>
      </w:divBdr>
    </w:div>
    <w:div w:id="667635930">
      <w:bodyDiv w:val="1"/>
      <w:marLeft w:val="0"/>
      <w:marRight w:val="0"/>
      <w:marTop w:val="0"/>
      <w:marBottom w:val="0"/>
      <w:divBdr>
        <w:top w:val="none" w:sz="0" w:space="0" w:color="auto"/>
        <w:left w:val="none" w:sz="0" w:space="0" w:color="auto"/>
        <w:bottom w:val="none" w:sz="0" w:space="0" w:color="auto"/>
        <w:right w:val="none" w:sz="0" w:space="0" w:color="auto"/>
      </w:divBdr>
    </w:div>
    <w:div w:id="670371438">
      <w:bodyDiv w:val="1"/>
      <w:marLeft w:val="0"/>
      <w:marRight w:val="0"/>
      <w:marTop w:val="0"/>
      <w:marBottom w:val="0"/>
      <w:divBdr>
        <w:top w:val="none" w:sz="0" w:space="0" w:color="auto"/>
        <w:left w:val="none" w:sz="0" w:space="0" w:color="auto"/>
        <w:bottom w:val="none" w:sz="0" w:space="0" w:color="auto"/>
        <w:right w:val="none" w:sz="0" w:space="0" w:color="auto"/>
      </w:divBdr>
    </w:div>
    <w:div w:id="674961944">
      <w:bodyDiv w:val="1"/>
      <w:marLeft w:val="0"/>
      <w:marRight w:val="0"/>
      <w:marTop w:val="0"/>
      <w:marBottom w:val="0"/>
      <w:divBdr>
        <w:top w:val="none" w:sz="0" w:space="0" w:color="auto"/>
        <w:left w:val="none" w:sz="0" w:space="0" w:color="auto"/>
        <w:bottom w:val="none" w:sz="0" w:space="0" w:color="auto"/>
        <w:right w:val="none" w:sz="0" w:space="0" w:color="auto"/>
      </w:divBdr>
    </w:div>
    <w:div w:id="676157103">
      <w:bodyDiv w:val="1"/>
      <w:marLeft w:val="0"/>
      <w:marRight w:val="0"/>
      <w:marTop w:val="0"/>
      <w:marBottom w:val="0"/>
      <w:divBdr>
        <w:top w:val="none" w:sz="0" w:space="0" w:color="auto"/>
        <w:left w:val="none" w:sz="0" w:space="0" w:color="auto"/>
        <w:bottom w:val="none" w:sz="0" w:space="0" w:color="auto"/>
        <w:right w:val="none" w:sz="0" w:space="0" w:color="auto"/>
      </w:divBdr>
    </w:div>
    <w:div w:id="679746198">
      <w:bodyDiv w:val="1"/>
      <w:marLeft w:val="0"/>
      <w:marRight w:val="0"/>
      <w:marTop w:val="0"/>
      <w:marBottom w:val="0"/>
      <w:divBdr>
        <w:top w:val="none" w:sz="0" w:space="0" w:color="auto"/>
        <w:left w:val="none" w:sz="0" w:space="0" w:color="auto"/>
        <w:bottom w:val="none" w:sz="0" w:space="0" w:color="auto"/>
        <w:right w:val="none" w:sz="0" w:space="0" w:color="auto"/>
      </w:divBdr>
    </w:div>
    <w:div w:id="680934976">
      <w:bodyDiv w:val="1"/>
      <w:marLeft w:val="0"/>
      <w:marRight w:val="0"/>
      <w:marTop w:val="0"/>
      <w:marBottom w:val="0"/>
      <w:divBdr>
        <w:top w:val="none" w:sz="0" w:space="0" w:color="auto"/>
        <w:left w:val="none" w:sz="0" w:space="0" w:color="auto"/>
        <w:bottom w:val="none" w:sz="0" w:space="0" w:color="auto"/>
        <w:right w:val="none" w:sz="0" w:space="0" w:color="auto"/>
      </w:divBdr>
    </w:div>
    <w:div w:id="688605776">
      <w:bodyDiv w:val="1"/>
      <w:marLeft w:val="0"/>
      <w:marRight w:val="0"/>
      <w:marTop w:val="0"/>
      <w:marBottom w:val="0"/>
      <w:divBdr>
        <w:top w:val="none" w:sz="0" w:space="0" w:color="auto"/>
        <w:left w:val="none" w:sz="0" w:space="0" w:color="auto"/>
        <w:bottom w:val="none" w:sz="0" w:space="0" w:color="auto"/>
        <w:right w:val="none" w:sz="0" w:space="0" w:color="auto"/>
      </w:divBdr>
    </w:div>
    <w:div w:id="695665732">
      <w:bodyDiv w:val="1"/>
      <w:marLeft w:val="0"/>
      <w:marRight w:val="0"/>
      <w:marTop w:val="0"/>
      <w:marBottom w:val="0"/>
      <w:divBdr>
        <w:top w:val="none" w:sz="0" w:space="0" w:color="auto"/>
        <w:left w:val="none" w:sz="0" w:space="0" w:color="auto"/>
        <w:bottom w:val="none" w:sz="0" w:space="0" w:color="auto"/>
        <w:right w:val="none" w:sz="0" w:space="0" w:color="auto"/>
      </w:divBdr>
    </w:div>
    <w:div w:id="700786707">
      <w:bodyDiv w:val="1"/>
      <w:marLeft w:val="0"/>
      <w:marRight w:val="0"/>
      <w:marTop w:val="0"/>
      <w:marBottom w:val="0"/>
      <w:divBdr>
        <w:top w:val="none" w:sz="0" w:space="0" w:color="auto"/>
        <w:left w:val="none" w:sz="0" w:space="0" w:color="auto"/>
        <w:bottom w:val="none" w:sz="0" w:space="0" w:color="auto"/>
        <w:right w:val="none" w:sz="0" w:space="0" w:color="auto"/>
      </w:divBdr>
    </w:div>
    <w:div w:id="701514761">
      <w:bodyDiv w:val="1"/>
      <w:marLeft w:val="0"/>
      <w:marRight w:val="0"/>
      <w:marTop w:val="0"/>
      <w:marBottom w:val="0"/>
      <w:divBdr>
        <w:top w:val="none" w:sz="0" w:space="0" w:color="auto"/>
        <w:left w:val="none" w:sz="0" w:space="0" w:color="auto"/>
        <w:bottom w:val="none" w:sz="0" w:space="0" w:color="auto"/>
        <w:right w:val="none" w:sz="0" w:space="0" w:color="auto"/>
      </w:divBdr>
    </w:div>
    <w:div w:id="706877364">
      <w:bodyDiv w:val="1"/>
      <w:marLeft w:val="0"/>
      <w:marRight w:val="0"/>
      <w:marTop w:val="0"/>
      <w:marBottom w:val="0"/>
      <w:divBdr>
        <w:top w:val="none" w:sz="0" w:space="0" w:color="auto"/>
        <w:left w:val="none" w:sz="0" w:space="0" w:color="auto"/>
        <w:bottom w:val="none" w:sz="0" w:space="0" w:color="auto"/>
        <w:right w:val="none" w:sz="0" w:space="0" w:color="auto"/>
      </w:divBdr>
    </w:div>
    <w:div w:id="708799477">
      <w:bodyDiv w:val="1"/>
      <w:marLeft w:val="0"/>
      <w:marRight w:val="0"/>
      <w:marTop w:val="0"/>
      <w:marBottom w:val="0"/>
      <w:divBdr>
        <w:top w:val="none" w:sz="0" w:space="0" w:color="auto"/>
        <w:left w:val="none" w:sz="0" w:space="0" w:color="auto"/>
        <w:bottom w:val="none" w:sz="0" w:space="0" w:color="auto"/>
        <w:right w:val="none" w:sz="0" w:space="0" w:color="auto"/>
      </w:divBdr>
    </w:div>
    <w:div w:id="715547455">
      <w:bodyDiv w:val="1"/>
      <w:marLeft w:val="0"/>
      <w:marRight w:val="0"/>
      <w:marTop w:val="0"/>
      <w:marBottom w:val="0"/>
      <w:divBdr>
        <w:top w:val="none" w:sz="0" w:space="0" w:color="auto"/>
        <w:left w:val="none" w:sz="0" w:space="0" w:color="auto"/>
        <w:bottom w:val="none" w:sz="0" w:space="0" w:color="auto"/>
        <w:right w:val="none" w:sz="0" w:space="0" w:color="auto"/>
      </w:divBdr>
    </w:div>
    <w:div w:id="715815101">
      <w:bodyDiv w:val="1"/>
      <w:marLeft w:val="0"/>
      <w:marRight w:val="0"/>
      <w:marTop w:val="0"/>
      <w:marBottom w:val="0"/>
      <w:divBdr>
        <w:top w:val="none" w:sz="0" w:space="0" w:color="auto"/>
        <w:left w:val="none" w:sz="0" w:space="0" w:color="auto"/>
        <w:bottom w:val="none" w:sz="0" w:space="0" w:color="auto"/>
        <w:right w:val="none" w:sz="0" w:space="0" w:color="auto"/>
      </w:divBdr>
    </w:div>
    <w:div w:id="725689499">
      <w:bodyDiv w:val="1"/>
      <w:marLeft w:val="0"/>
      <w:marRight w:val="0"/>
      <w:marTop w:val="0"/>
      <w:marBottom w:val="0"/>
      <w:divBdr>
        <w:top w:val="none" w:sz="0" w:space="0" w:color="auto"/>
        <w:left w:val="none" w:sz="0" w:space="0" w:color="auto"/>
        <w:bottom w:val="none" w:sz="0" w:space="0" w:color="auto"/>
        <w:right w:val="none" w:sz="0" w:space="0" w:color="auto"/>
      </w:divBdr>
    </w:div>
    <w:div w:id="744887147">
      <w:bodyDiv w:val="1"/>
      <w:marLeft w:val="0"/>
      <w:marRight w:val="0"/>
      <w:marTop w:val="0"/>
      <w:marBottom w:val="0"/>
      <w:divBdr>
        <w:top w:val="none" w:sz="0" w:space="0" w:color="auto"/>
        <w:left w:val="none" w:sz="0" w:space="0" w:color="auto"/>
        <w:bottom w:val="none" w:sz="0" w:space="0" w:color="auto"/>
        <w:right w:val="none" w:sz="0" w:space="0" w:color="auto"/>
      </w:divBdr>
    </w:div>
    <w:div w:id="750541024">
      <w:bodyDiv w:val="1"/>
      <w:marLeft w:val="0"/>
      <w:marRight w:val="0"/>
      <w:marTop w:val="0"/>
      <w:marBottom w:val="0"/>
      <w:divBdr>
        <w:top w:val="none" w:sz="0" w:space="0" w:color="auto"/>
        <w:left w:val="none" w:sz="0" w:space="0" w:color="auto"/>
        <w:bottom w:val="none" w:sz="0" w:space="0" w:color="auto"/>
        <w:right w:val="none" w:sz="0" w:space="0" w:color="auto"/>
      </w:divBdr>
    </w:div>
    <w:div w:id="752356850">
      <w:bodyDiv w:val="1"/>
      <w:marLeft w:val="0"/>
      <w:marRight w:val="0"/>
      <w:marTop w:val="0"/>
      <w:marBottom w:val="0"/>
      <w:divBdr>
        <w:top w:val="none" w:sz="0" w:space="0" w:color="auto"/>
        <w:left w:val="none" w:sz="0" w:space="0" w:color="auto"/>
        <w:bottom w:val="none" w:sz="0" w:space="0" w:color="auto"/>
        <w:right w:val="none" w:sz="0" w:space="0" w:color="auto"/>
      </w:divBdr>
    </w:div>
    <w:div w:id="758214037">
      <w:bodyDiv w:val="1"/>
      <w:marLeft w:val="0"/>
      <w:marRight w:val="0"/>
      <w:marTop w:val="0"/>
      <w:marBottom w:val="0"/>
      <w:divBdr>
        <w:top w:val="none" w:sz="0" w:space="0" w:color="auto"/>
        <w:left w:val="none" w:sz="0" w:space="0" w:color="auto"/>
        <w:bottom w:val="none" w:sz="0" w:space="0" w:color="auto"/>
        <w:right w:val="none" w:sz="0" w:space="0" w:color="auto"/>
      </w:divBdr>
    </w:div>
    <w:div w:id="758326825">
      <w:bodyDiv w:val="1"/>
      <w:marLeft w:val="0"/>
      <w:marRight w:val="0"/>
      <w:marTop w:val="0"/>
      <w:marBottom w:val="0"/>
      <w:divBdr>
        <w:top w:val="none" w:sz="0" w:space="0" w:color="auto"/>
        <w:left w:val="none" w:sz="0" w:space="0" w:color="auto"/>
        <w:bottom w:val="none" w:sz="0" w:space="0" w:color="auto"/>
        <w:right w:val="none" w:sz="0" w:space="0" w:color="auto"/>
      </w:divBdr>
    </w:div>
    <w:div w:id="761805003">
      <w:bodyDiv w:val="1"/>
      <w:marLeft w:val="0"/>
      <w:marRight w:val="0"/>
      <w:marTop w:val="0"/>
      <w:marBottom w:val="0"/>
      <w:divBdr>
        <w:top w:val="none" w:sz="0" w:space="0" w:color="auto"/>
        <w:left w:val="none" w:sz="0" w:space="0" w:color="auto"/>
        <w:bottom w:val="none" w:sz="0" w:space="0" w:color="auto"/>
        <w:right w:val="none" w:sz="0" w:space="0" w:color="auto"/>
      </w:divBdr>
    </w:div>
    <w:div w:id="762073730">
      <w:bodyDiv w:val="1"/>
      <w:marLeft w:val="0"/>
      <w:marRight w:val="0"/>
      <w:marTop w:val="0"/>
      <w:marBottom w:val="0"/>
      <w:divBdr>
        <w:top w:val="none" w:sz="0" w:space="0" w:color="auto"/>
        <w:left w:val="none" w:sz="0" w:space="0" w:color="auto"/>
        <w:bottom w:val="none" w:sz="0" w:space="0" w:color="auto"/>
        <w:right w:val="none" w:sz="0" w:space="0" w:color="auto"/>
      </w:divBdr>
    </w:div>
    <w:div w:id="795103559">
      <w:bodyDiv w:val="1"/>
      <w:marLeft w:val="0"/>
      <w:marRight w:val="0"/>
      <w:marTop w:val="0"/>
      <w:marBottom w:val="0"/>
      <w:divBdr>
        <w:top w:val="none" w:sz="0" w:space="0" w:color="auto"/>
        <w:left w:val="none" w:sz="0" w:space="0" w:color="auto"/>
        <w:bottom w:val="none" w:sz="0" w:space="0" w:color="auto"/>
        <w:right w:val="none" w:sz="0" w:space="0" w:color="auto"/>
      </w:divBdr>
    </w:div>
    <w:div w:id="814956562">
      <w:bodyDiv w:val="1"/>
      <w:marLeft w:val="0"/>
      <w:marRight w:val="0"/>
      <w:marTop w:val="0"/>
      <w:marBottom w:val="0"/>
      <w:divBdr>
        <w:top w:val="none" w:sz="0" w:space="0" w:color="auto"/>
        <w:left w:val="none" w:sz="0" w:space="0" w:color="auto"/>
        <w:bottom w:val="none" w:sz="0" w:space="0" w:color="auto"/>
        <w:right w:val="none" w:sz="0" w:space="0" w:color="auto"/>
      </w:divBdr>
    </w:div>
    <w:div w:id="819270865">
      <w:bodyDiv w:val="1"/>
      <w:marLeft w:val="0"/>
      <w:marRight w:val="0"/>
      <w:marTop w:val="0"/>
      <w:marBottom w:val="0"/>
      <w:divBdr>
        <w:top w:val="none" w:sz="0" w:space="0" w:color="auto"/>
        <w:left w:val="none" w:sz="0" w:space="0" w:color="auto"/>
        <w:bottom w:val="none" w:sz="0" w:space="0" w:color="auto"/>
        <w:right w:val="none" w:sz="0" w:space="0" w:color="auto"/>
      </w:divBdr>
    </w:div>
    <w:div w:id="823549314">
      <w:bodyDiv w:val="1"/>
      <w:marLeft w:val="0"/>
      <w:marRight w:val="0"/>
      <w:marTop w:val="0"/>
      <w:marBottom w:val="0"/>
      <w:divBdr>
        <w:top w:val="none" w:sz="0" w:space="0" w:color="auto"/>
        <w:left w:val="none" w:sz="0" w:space="0" w:color="auto"/>
        <w:bottom w:val="none" w:sz="0" w:space="0" w:color="auto"/>
        <w:right w:val="none" w:sz="0" w:space="0" w:color="auto"/>
      </w:divBdr>
    </w:div>
    <w:div w:id="839655885">
      <w:bodyDiv w:val="1"/>
      <w:marLeft w:val="0"/>
      <w:marRight w:val="0"/>
      <w:marTop w:val="0"/>
      <w:marBottom w:val="0"/>
      <w:divBdr>
        <w:top w:val="none" w:sz="0" w:space="0" w:color="auto"/>
        <w:left w:val="none" w:sz="0" w:space="0" w:color="auto"/>
        <w:bottom w:val="none" w:sz="0" w:space="0" w:color="auto"/>
        <w:right w:val="none" w:sz="0" w:space="0" w:color="auto"/>
      </w:divBdr>
    </w:div>
    <w:div w:id="853884328">
      <w:bodyDiv w:val="1"/>
      <w:marLeft w:val="0"/>
      <w:marRight w:val="0"/>
      <w:marTop w:val="0"/>
      <w:marBottom w:val="0"/>
      <w:divBdr>
        <w:top w:val="none" w:sz="0" w:space="0" w:color="auto"/>
        <w:left w:val="none" w:sz="0" w:space="0" w:color="auto"/>
        <w:bottom w:val="none" w:sz="0" w:space="0" w:color="auto"/>
        <w:right w:val="none" w:sz="0" w:space="0" w:color="auto"/>
      </w:divBdr>
    </w:div>
    <w:div w:id="854806608">
      <w:bodyDiv w:val="1"/>
      <w:marLeft w:val="0"/>
      <w:marRight w:val="0"/>
      <w:marTop w:val="0"/>
      <w:marBottom w:val="0"/>
      <w:divBdr>
        <w:top w:val="none" w:sz="0" w:space="0" w:color="auto"/>
        <w:left w:val="none" w:sz="0" w:space="0" w:color="auto"/>
        <w:bottom w:val="none" w:sz="0" w:space="0" w:color="auto"/>
        <w:right w:val="none" w:sz="0" w:space="0" w:color="auto"/>
      </w:divBdr>
    </w:div>
    <w:div w:id="856314389">
      <w:bodyDiv w:val="1"/>
      <w:marLeft w:val="0"/>
      <w:marRight w:val="0"/>
      <w:marTop w:val="0"/>
      <w:marBottom w:val="0"/>
      <w:divBdr>
        <w:top w:val="none" w:sz="0" w:space="0" w:color="auto"/>
        <w:left w:val="none" w:sz="0" w:space="0" w:color="auto"/>
        <w:bottom w:val="none" w:sz="0" w:space="0" w:color="auto"/>
        <w:right w:val="none" w:sz="0" w:space="0" w:color="auto"/>
      </w:divBdr>
    </w:div>
    <w:div w:id="857505724">
      <w:bodyDiv w:val="1"/>
      <w:marLeft w:val="0"/>
      <w:marRight w:val="0"/>
      <w:marTop w:val="0"/>
      <w:marBottom w:val="0"/>
      <w:divBdr>
        <w:top w:val="none" w:sz="0" w:space="0" w:color="auto"/>
        <w:left w:val="none" w:sz="0" w:space="0" w:color="auto"/>
        <w:bottom w:val="none" w:sz="0" w:space="0" w:color="auto"/>
        <w:right w:val="none" w:sz="0" w:space="0" w:color="auto"/>
      </w:divBdr>
    </w:div>
    <w:div w:id="866256182">
      <w:bodyDiv w:val="1"/>
      <w:marLeft w:val="0"/>
      <w:marRight w:val="0"/>
      <w:marTop w:val="0"/>
      <w:marBottom w:val="0"/>
      <w:divBdr>
        <w:top w:val="none" w:sz="0" w:space="0" w:color="auto"/>
        <w:left w:val="none" w:sz="0" w:space="0" w:color="auto"/>
        <w:bottom w:val="none" w:sz="0" w:space="0" w:color="auto"/>
        <w:right w:val="none" w:sz="0" w:space="0" w:color="auto"/>
      </w:divBdr>
    </w:div>
    <w:div w:id="869562360">
      <w:bodyDiv w:val="1"/>
      <w:marLeft w:val="0"/>
      <w:marRight w:val="0"/>
      <w:marTop w:val="0"/>
      <w:marBottom w:val="0"/>
      <w:divBdr>
        <w:top w:val="none" w:sz="0" w:space="0" w:color="auto"/>
        <w:left w:val="none" w:sz="0" w:space="0" w:color="auto"/>
        <w:bottom w:val="none" w:sz="0" w:space="0" w:color="auto"/>
        <w:right w:val="none" w:sz="0" w:space="0" w:color="auto"/>
      </w:divBdr>
    </w:div>
    <w:div w:id="873267927">
      <w:bodyDiv w:val="1"/>
      <w:marLeft w:val="0"/>
      <w:marRight w:val="0"/>
      <w:marTop w:val="0"/>
      <w:marBottom w:val="0"/>
      <w:divBdr>
        <w:top w:val="none" w:sz="0" w:space="0" w:color="auto"/>
        <w:left w:val="none" w:sz="0" w:space="0" w:color="auto"/>
        <w:bottom w:val="none" w:sz="0" w:space="0" w:color="auto"/>
        <w:right w:val="none" w:sz="0" w:space="0" w:color="auto"/>
      </w:divBdr>
    </w:div>
    <w:div w:id="873998294">
      <w:bodyDiv w:val="1"/>
      <w:marLeft w:val="0"/>
      <w:marRight w:val="0"/>
      <w:marTop w:val="0"/>
      <w:marBottom w:val="0"/>
      <w:divBdr>
        <w:top w:val="none" w:sz="0" w:space="0" w:color="auto"/>
        <w:left w:val="none" w:sz="0" w:space="0" w:color="auto"/>
        <w:bottom w:val="none" w:sz="0" w:space="0" w:color="auto"/>
        <w:right w:val="none" w:sz="0" w:space="0" w:color="auto"/>
      </w:divBdr>
    </w:div>
    <w:div w:id="889732845">
      <w:bodyDiv w:val="1"/>
      <w:marLeft w:val="0"/>
      <w:marRight w:val="0"/>
      <w:marTop w:val="0"/>
      <w:marBottom w:val="0"/>
      <w:divBdr>
        <w:top w:val="none" w:sz="0" w:space="0" w:color="auto"/>
        <w:left w:val="none" w:sz="0" w:space="0" w:color="auto"/>
        <w:bottom w:val="none" w:sz="0" w:space="0" w:color="auto"/>
        <w:right w:val="none" w:sz="0" w:space="0" w:color="auto"/>
      </w:divBdr>
    </w:div>
    <w:div w:id="898131494">
      <w:bodyDiv w:val="1"/>
      <w:marLeft w:val="0"/>
      <w:marRight w:val="0"/>
      <w:marTop w:val="0"/>
      <w:marBottom w:val="0"/>
      <w:divBdr>
        <w:top w:val="none" w:sz="0" w:space="0" w:color="auto"/>
        <w:left w:val="none" w:sz="0" w:space="0" w:color="auto"/>
        <w:bottom w:val="none" w:sz="0" w:space="0" w:color="auto"/>
        <w:right w:val="none" w:sz="0" w:space="0" w:color="auto"/>
      </w:divBdr>
    </w:div>
    <w:div w:id="909579308">
      <w:bodyDiv w:val="1"/>
      <w:marLeft w:val="0"/>
      <w:marRight w:val="0"/>
      <w:marTop w:val="0"/>
      <w:marBottom w:val="0"/>
      <w:divBdr>
        <w:top w:val="none" w:sz="0" w:space="0" w:color="auto"/>
        <w:left w:val="none" w:sz="0" w:space="0" w:color="auto"/>
        <w:bottom w:val="none" w:sz="0" w:space="0" w:color="auto"/>
        <w:right w:val="none" w:sz="0" w:space="0" w:color="auto"/>
      </w:divBdr>
    </w:div>
    <w:div w:id="918102969">
      <w:bodyDiv w:val="1"/>
      <w:marLeft w:val="0"/>
      <w:marRight w:val="0"/>
      <w:marTop w:val="0"/>
      <w:marBottom w:val="0"/>
      <w:divBdr>
        <w:top w:val="none" w:sz="0" w:space="0" w:color="auto"/>
        <w:left w:val="none" w:sz="0" w:space="0" w:color="auto"/>
        <w:bottom w:val="none" w:sz="0" w:space="0" w:color="auto"/>
        <w:right w:val="none" w:sz="0" w:space="0" w:color="auto"/>
      </w:divBdr>
    </w:div>
    <w:div w:id="923033187">
      <w:bodyDiv w:val="1"/>
      <w:marLeft w:val="0"/>
      <w:marRight w:val="0"/>
      <w:marTop w:val="0"/>
      <w:marBottom w:val="0"/>
      <w:divBdr>
        <w:top w:val="none" w:sz="0" w:space="0" w:color="auto"/>
        <w:left w:val="none" w:sz="0" w:space="0" w:color="auto"/>
        <w:bottom w:val="none" w:sz="0" w:space="0" w:color="auto"/>
        <w:right w:val="none" w:sz="0" w:space="0" w:color="auto"/>
      </w:divBdr>
    </w:div>
    <w:div w:id="944652940">
      <w:bodyDiv w:val="1"/>
      <w:marLeft w:val="0"/>
      <w:marRight w:val="0"/>
      <w:marTop w:val="0"/>
      <w:marBottom w:val="0"/>
      <w:divBdr>
        <w:top w:val="none" w:sz="0" w:space="0" w:color="auto"/>
        <w:left w:val="none" w:sz="0" w:space="0" w:color="auto"/>
        <w:bottom w:val="none" w:sz="0" w:space="0" w:color="auto"/>
        <w:right w:val="none" w:sz="0" w:space="0" w:color="auto"/>
      </w:divBdr>
    </w:div>
    <w:div w:id="957569856">
      <w:bodyDiv w:val="1"/>
      <w:marLeft w:val="0"/>
      <w:marRight w:val="0"/>
      <w:marTop w:val="0"/>
      <w:marBottom w:val="0"/>
      <w:divBdr>
        <w:top w:val="none" w:sz="0" w:space="0" w:color="auto"/>
        <w:left w:val="none" w:sz="0" w:space="0" w:color="auto"/>
        <w:bottom w:val="none" w:sz="0" w:space="0" w:color="auto"/>
        <w:right w:val="none" w:sz="0" w:space="0" w:color="auto"/>
      </w:divBdr>
    </w:div>
    <w:div w:id="969750505">
      <w:bodyDiv w:val="1"/>
      <w:marLeft w:val="0"/>
      <w:marRight w:val="0"/>
      <w:marTop w:val="0"/>
      <w:marBottom w:val="0"/>
      <w:divBdr>
        <w:top w:val="none" w:sz="0" w:space="0" w:color="auto"/>
        <w:left w:val="none" w:sz="0" w:space="0" w:color="auto"/>
        <w:bottom w:val="none" w:sz="0" w:space="0" w:color="auto"/>
        <w:right w:val="none" w:sz="0" w:space="0" w:color="auto"/>
      </w:divBdr>
    </w:div>
    <w:div w:id="969895776">
      <w:bodyDiv w:val="1"/>
      <w:marLeft w:val="0"/>
      <w:marRight w:val="0"/>
      <w:marTop w:val="0"/>
      <w:marBottom w:val="0"/>
      <w:divBdr>
        <w:top w:val="none" w:sz="0" w:space="0" w:color="auto"/>
        <w:left w:val="none" w:sz="0" w:space="0" w:color="auto"/>
        <w:bottom w:val="none" w:sz="0" w:space="0" w:color="auto"/>
        <w:right w:val="none" w:sz="0" w:space="0" w:color="auto"/>
      </w:divBdr>
      <w:divsChild>
        <w:div w:id="599262033">
          <w:marLeft w:val="0"/>
          <w:marRight w:val="0"/>
          <w:marTop w:val="0"/>
          <w:marBottom w:val="0"/>
          <w:divBdr>
            <w:top w:val="none" w:sz="0" w:space="0" w:color="auto"/>
            <w:left w:val="none" w:sz="0" w:space="0" w:color="auto"/>
            <w:bottom w:val="none" w:sz="0" w:space="0" w:color="auto"/>
            <w:right w:val="none" w:sz="0" w:space="0" w:color="auto"/>
          </w:divBdr>
          <w:divsChild>
            <w:div w:id="20769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3711">
      <w:bodyDiv w:val="1"/>
      <w:marLeft w:val="0"/>
      <w:marRight w:val="0"/>
      <w:marTop w:val="0"/>
      <w:marBottom w:val="0"/>
      <w:divBdr>
        <w:top w:val="none" w:sz="0" w:space="0" w:color="auto"/>
        <w:left w:val="none" w:sz="0" w:space="0" w:color="auto"/>
        <w:bottom w:val="none" w:sz="0" w:space="0" w:color="auto"/>
        <w:right w:val="none" w:sz="0" w:space="0" w:color="auto"/>
      </w:divBdr>
    </w:div>
    <w:div w:id="990987372">
      <w:bodyDiv w:val="1"/>
      <w:marLeft w:val="0"/>
      <w:marRight w:val="0"/>
      <w:marTop w:val="0"/>
      <w:marBottom w:val="0"/>
      <w:divBdr>
        <w:top w:val="none" w:sz="0" w:space="0" w:color="auto"/>
        <w:left w:val="none" w:sz="0" w:space="0" w:color="auto"/>
        <w:bottom w:val="none" w:sz="0" w:space="0" w:color="auto"/>
        <w:right w:val="none" w:sz="0" w:space="0" w:color="auto"/>
      </w:divBdr>
    </w:div>
    <w:div w:id="1001008246">
      <w:bodyDiv w:val="1"/>
      <w:marLeft w:val="0"/>
      <w:marRight w:val="0"/>
      <w:marTop w:val="0"/>
      <w:marBottom w:val="0"/>
      <w:divBdr>
        <w:top w:val="none" w:sz="0" w:space="0" w:color="auto"/>
        <w:left w:val="none" w:sz="0" w:space="0" w:color="auto"/>
        <w:bottom w:val="none" w:sz="0" w:space="0" w:color="auto"/>
        <w:right w:val="none" w:sz="0" w:space="0" w:color="auto"/>
      </w:divBdr>
    </w:div>
    <w:div w:id="1002662970">
      <w:bodyDiv w:val="1"/>
      <w:marLeft w:val="0"/>
      <w:marRight w:val="0"/>
      <w:marTop w:val="0"/>
      <w:marBottom w:val="0"/>
      <w:divBdr>
        <w:top w:val="none" w:sz="0" w:space="0" w:color="auto"/>
        <w:left w:val="none" w:sz="0" w:space="0" w:color="auto"/>
        <w:bottom w:val="none" w:sz="0" w:space="0" w:color="auto"/>
        <w:right w:val="none" w:sz="0" w:space="0" w:color="auto"/>
      </w:divBdr>
    </w:div>
    <w:div w:id="1018047656">
      <w:bodyDiv w:val="1"/>
      <w:marLeft w:val="0"/>
      <w:marRight w:val="0"/>
      <w:marTop w:val="0"/>
      <w:marBottom w:val="0"/>
      <w:divBdr>
        <w:top w:val="none" w:sz="0" w:space="0" w:color="auto"/>
        <w:left w:val="none" w:sz="0" w:space="0" w:color="auto"/>
        <w:bottom w:val="none" w:sz="0" w:space="0" w:color="auto"/>
        <w:right w:val="none" w:sz="0" w:space="0" w:color="auto"/>
      </w:divBdr>
    </w:div>
    <w:div w:id="1018309179">
      <w:bodyDiv w:val="1"/>
      <w:marLeft w:val="0"/>
      <w:marRight w:val="0"/>
      <w:marTop w:val="0"/>
      <w:marBottom w:val="0"/>
      <w:divBdr>
        <w:top w:val="none" w:sz="0" w:space="0" w:color="auto"/>
        <w:left w:val="none" w:sz="0" w:space="0" w:color="auto"/>
        <w:bottom w:val="none" w:sz="0" w:space="0" w:color="auto"/>
        <w:right w:val="none" w:sz="0" w:space="0" w:color="auto"/>
      </w:divBdr>
    </w:div>
    <w:div w:id="1021318007">
      <w:bodyDiv w:val="1"/>
      <w:marLeft w:val="0"/>
      <w:marRight w:val="0"/>
      <w:marTop w:val="0"/>
      <w:marBottom w:val="0"/>
      <w:divBdr>
        <w:top w:val="none" w:sz="0" w:space="0" w:color="auto"/>
        <w:left w:val="none" w:sz="0" w:space="0" w:color="auto"/>
        <w:bottom w:val="none" w:sz="0" w:space="0" w:color="auto"/>
        <w:right w:val="none" w:sz="0" w:space="0" w:color="auto"/>
      </w:divBdr>
    </w:div>
    <w:div w:id="1027025898">
      <w:bodyDiv w:val="1"/>
      <w:marLeft w:val="0"/>
      <w:marRight w:val="0"/>
      <w:marTop w:val="0"/>
      <w:marBottom w:val="0"/>
      <w:divBdr>
        <w:top w:val="none" w:sz="0" w:space="0" w:color="auto"/>
        <w:left w:val="none" w:sz="0" w:space="0" w:color="auto"/>
        <w:bottom w:val="none" w:sz="0" w:space="0" w:color="auto"/>
        <w:right w:val="none" w:sz="0" w:space="0" w:color="auto"/>
      </w:divBdr>
    </w:div>
    <w:div w:id="1029797864">
      <w:bodyDiv w:val="1"/>
      <w:marLeft w:val="0"/>
      <w:marRight w:val="0"/>
      <w:marTop w:val="0"/>
      <w:marBottom w:val="0"/>
      <w:divBdr>
        <w:top w:val="none" w:sz="0" w:space="0" w:color="auto"/>
        <w:left w:val="none" w:sz="0" w:space="0" w:color="auto"/>
        <w:bottom w:val="none" w:sz="0" w:space="0" w:color="auto"/>
        <w:right w:val="none" w:sz="0" w:space="0" w:color="auto"/>
      </w:divBdr>
    </w:div>
    <w:div w:id="1034623437">
      <w:bodyDiv w:val="1"/>
      <w:marLeft w:val="0"/>
      <w:marRight w:val="0"/>
      <w:marTop w:val="0"/>
      <w:marBottom w:val="0"/>
      <w:divBdr>
        <w:top w:val="none" w:sz="0" w:space="0" w:color="auto"/>
        <w:left w:val="none" w:sz="0" w:space="0" w:color="auto"/>
        <w:bottom w:val="none" w:sz="0" w:space="0" w:color="auto"/>
        <w:right w:val="none" w:sz="0" w:space="0" w:color="auto"/>
      </w:divBdr>
    </w:div>
    <w:div w:id="1037395845">
      <w:bodyDiv w:val="1"/>
      <w:marLeft w:val="0"/>
      <w:marRight w:val="0"/>
      <w:marTop w:val="0"/>
      <w:marBottom w:val="0"/>
      <w:divBdr>
        <w:top w:val="none" w:sz="0" w:space="0" w:color="auto"/>
        <w:left w:val="none" w:sz="0" w:space="0" w:color="auto"/>
        <w:bottom w:val="none" w:sz="0" w:space="0" w:color="auto"/>
        <w:right w:val="none" w:sz="0" w:space="0" w:color="auto"/>
      </w:divBdr>
    </w:div>
    <w:div w:id="1037662559">
      <w:bodyDiv w:val="1"/>
      <w:marLeft w:val="0"/>
      <w:marRight w:val="0"/>
      <w:marTop w:val="0"/>
      <w:marBottom w:val="0"/>
      <w:divBdr>
        <w:top w:val="none" w:sz="0" w:space="0" w:color="auto"/>
        <w:left w:val="none" w:sz="0" w:space="0" w:color="auto"/>
        <w:bottom w:val="none" w:sz="0" w:space="0" w:color="auto"/>
        <w:right w:val="none" w:sz="0" w:space="0" w:color="auto"/>
      </w:divBdr>
    </w:div>
    <w:div w:id="1039474432">
      <w:bodyDiv w:val="1"/>
      <w:marLeft w:val="0"/>
      <w:marRight w:val="0"/>
      <w:marTop w:val="0"/>
      <w:marBottom w:val="0"/>
      <w:divBdr>
        <w:top w:val="none" w:sz="0" w:space="0" w:color="auto"/>
        <w:left w:val="none" w:sz="0" w:space="0" w:color="auto"/>
        <w:bottom w:val="none" w:sz="0" w:space="0" w:color="auto"/>
        <w:right w:val="none" w:sz="0" w:space="0" w:color="auto"/>
      </w:divBdr>
    </w:div>
    <w:div w:id="1041856841">
      <w:bodyDiv w:val="1"/>
      <w:marLeft w:val="0"/>
      <w:marRight w:val="0"/>
      <w:marTop w:val="0"/>
      <w:marBottom w:val="0"/>
      <w:divBdr>
        <w:top w:val="none" w:sz="0" w:space="0" w:color="auto"/>
        <w:left w:val="none" w:sz="0" w:space="0" w:color="auto"/>
        <w:bottom w:val="none" w:sz="0" w:space="0" w:color="auto"/>
        <w:right w:val="none" w:sz="0" w:space="0" w:color="auto"/>
      </w:divBdr>
    </w:div>
    <w:div w:id="1042558528">
      <w:bodyDiv w:val="1"/>
      <w:marLeft w:val="0"/>
      <w:marRight w:val="0"/>
      <w:marTop w:val="0"/>
      <w:marBottom w:val="0"/>
      <w:divBdr>
        <w:top w:val="none" w:sz="0" w:space="0" w:color="auto"/>
        <w:left w:val="none" w:sz="0" w:space="0" w:color="auto"/>
        <w:bottom w:val="none" w:sz="0" w:space="0" w:color="auto"/>
        <w:right w:val="none" w:sz="0" w:space="0" w:color="auto"/>
      </w:divBdr>
    </w:div>
    <w:div w:id="1052538878">
      <w:bodyDiv w:val="1"/>
      <w:marLeft w:val="0"/>
      <w:marRight w:val="0"/>
      <w:marTop w:val="0"/>
      <w:marBottom w:val="0"/>
      <w:divBdr>
        <w:top w:val="none" w:sz="0" w:space="0" w:color="auto"/>
        <w:left w:val="none" w:sz="0" w:space="0" w:color="auto"/>
        <w:bottom w:val="none" w:sz="0" w:space="0" w:color="auto"/>
        <w:right w:val="none" w:sz="0" w:space="0" w:color="auto"/>
      </w:divBdr>
    </w:div>
    <w:div w:id="1067874477">
      <w:bodyDiv w:val="1"/>
      <w:marLeft w:val="0"/>
      <w:marRight w:val="0"/>
      <w:marTop w:val="0"/>
      <w:marBottom w:val="0"/>
      <w:divBdr>
        <w:top w:val="none" w:sz="0" w:space="0" w:color="auto"/>
        <w:left w:val="none" w:sz="0" w:space="0" w:color="auto"/>
        <w:bottom w:val="none" w:sz="0" w:space="0" w:color="auto"/>
        <w:right w:val="none" w:sz="0" w:space="0" w:color="auto"/>
      </w:divBdr>
    </w:div>
    <w:div w:id="1070689184">
      <w:bodyDiv w:val="1"/>
      <w:marLeft w:val="0"/>
      <w:marRight w:val="0"/>
      <w:marTop w:val="0"/>
      <w:marBottom w:val="0"/>
      <w:divBdr>
        <w:top w:val="none" w:sz="0" w:space="0" w:color="auto"/>
        <w:left w:val="none" w:sz="0" w:space="0" w:color="auto"/>
        <w:bottom w:val="none" w:sz="0" w:space="0" w:color="auto"/>
        <w:right w:val="none" w:sz="0" w:space="0" w:color="auto"/>
      </w:divBdr>
    </w:div>
    <w:div w:id="1071580639">
      <w:bodyDiv w:val="1"/>
      <w:marLeft w:val="0"/>
      <w:marRight w:val="0"/>
      <w:marTop w:val="0"/>
      <w:marBottom w:val="0"/>
      <w:divBdr>
        <w:top w:val="none" w:sz="0" w:space="0" w:color="auto"/>
        <w:left w:val="none" w:sz="0" w:space="0" w:color="auto"/>
        <w:bottom w:val="none" w:sz="0" w:space="0" w:color="auto"/>
        <w:right w:val="none" w:sz="0" w:space="0" w:color="auto"/>
      </w:divBdr>
    </w:div>
    <w:div w:id="1074862548">
      <w:bodyDiv w:val="1"/>
      <w:marLeft w:val="0"/>
      <w:marRight w:val="0"/>
      <w:marTop w:val="0"/>
      <w:marBottom w:val="0"/>
      <w:divBdr>
        <w:top w:val="none" w:sz="0" w:space="0" w:color="auto"/>
        <w:left w:val="none" w:sz="0" w:space="0" w:color="auto"/>
        <w:bottom w:val="none" w:sz="0" w:space="0" w:color="auto"/>
        <w:right w:val="none" w:sz="0" w:space="0" w:color="auto"/>
      </w:divBdr>
    </w:div>
    <w:div w:id="1082138839">
      <w:bodyDiv w:val="1"/>
      <w:marLeft w:val="0"/>
      <w:marRight w:val="0"/>
      <w:marTop w:val="0"/>
      <w:marBottom w:val="0"/>
      <w:divBdr>
        <w:top w:val="none" w:sz="0" w:space="0" w:color="auto"/>
        <w:left w:val="none" w:sz="0" w:space="0" w:color="auto"/>
        <w:bottom w:val="none" w:sz="0" w:space="0" w:color="auto"/>
        <w:right w:val="none" w:sz="0" w:space="0" w:color="auto"/>
      </w:divBdr>
    </w:div>
    <w:div w:id="1088382183">
      <w:bodyDiv w:val="1"/>
      <w:marLeft w:val="0"/>
      <w:marRight w:val="0"/>
      <w:marTop w:val="0"/>
      <w:marBottom w:val="0"/>
      <w:divBdr>
        <w:top w:val="none" w:sz="0" w:space="0" w:color="auto"/>
        <w:left w:val="none" w:sz="0" w:space="0" w:color="auto"/>
        <w:bottom w:val="none" w:sz="0" w:space="0" w:color="auto"/>
        <w:right w:val="none" w:sz="0" w:space="0" w:color="auto"/>
      </w:divBdr>
    </w:div>
    <w:div w:id="1089158463">
      <w:bodyDiv w:val="1"/>
      <w:marLeft w:val="0"/>
      <w:marRight w:val="0"/>
      <w:marTop w:val="0"/>
      <w:marBottom w:val="0"/>
      <w:divBdr>
        <w:top w:val="none" w:sz="0" w:space="0" w:color="auto"/>
        <w:left w:val="none" w:sz="0" w:space="0" w:color="auto"/>
        <w:bottom w:val="none" w:sz="0" w:space="0" w:color="auto"/>
        <w:right w:val="none" w:sz="0" w:space="0" w:color="auto"/>
      </w:divBdr>
    </w:div>
    <w:div w:id="1094517367">
      <w:bodyDiv w:val="1"/>
      <w:marLeft w:val="0"/>
      <w:marRight w:val="0"/>
      <w:marTop w:val="0"/>
      <w:marBottom w:val="0"/>
      <w:divBdr>
        <w:top w:val="none" w:sz="0" w:space="0" w:color="auto"/>
        <w:left w:val="none" w:sz="0" w:space="0" w:color="auto"/>
        <w:bottom w:val="none" w:sz="0" w:space="0" w:color="auto"/>
        <w:right w:val="none" w:sz="0" w:space="0" w:color="auto"/>
      </w:divBdr>
    </w:div>
    <w:div w:id="1097095200">
      <w:bodyDiv w:val="1"/>
      <w:marLeft w:val="0"/>
      <w:marRight w:val="0"/>
      <w:marTop w:val="0"/>
      <w:marBottom w:val="0"/>
      <w:divBdr>
        <w:top w:val="none" w:sz="0" w:space="0" w:color="auto"/>
        <w:left w:val="none" w:sz="0" w:space="0" w:color="auto"/>
        <w:bottom w:val="none" w:sz="0" w:space="0" w:color="auto"/>
        <w:right w:val="none" w:sz="0" w:space="0" w:color="auto"/>
      </w:divBdr>
    </w:div>
    <w:div w:id="1108696220">
      <w:bodyDiv w:val="1"/>
      <w:marLeft w:val="0"/>
      <w:marRight w:val="0"/>
      <w:marTop w:val="0"/>
      <w:marBottom w:val="0"/>
      <w:divBdr>
        <w:top w:val="none" w:sz="0" w:space="0" w:color="auto"/>
        <w:left w:val="none" w:sz="0" w:space="0" w:color="auto"/>
        <w:bottom w:val="none" w:sz="0" w:space="0" w:color="auto"/>
        <w:right w:val="none" w:sz="0" w:space="0" w:color="auto"/>
      </w:divBdr>
    </w:div>
    <w:div w:id="1114517445">
      <w:bodyDiv w:val="1"/>
      <w:marLeft w:val="0"/>
      <w:marRight w:val="0"/>
      <w:marTop w:val="0"/>
      <w:marBottom w:val="0"/>
      <w:divBdr>
        <w:top w:val="none" w:sz="0" w:space="0" w:color="auto"/>
        <w:left w:val="none" w:sz="0" w:space="0" w:color="auto"/>
        <w:bottom w:val="none" w:sz="0" w:space="0" w:color="auto"/>
        <w:right w:val="none" w:sz="0" w:space="0" w:color="auto"/>
      </w:divBdr>
    </w:div>
    <w:div w:id="1154567644">
      <w:bodyDiv w:val="1"/>
      <w:marLeft w:val="0"/>
      <w:marRight w:val="0"/>
      <w:marTop w:val="0"/>
      <w:marBottom w:val="0"/>
      <w:divBdr>
        <w:top w:val="none" w:sz="0" w:space="0" w:color="auto"/>
        <w:left w:val="none" w:sz="0" w:space="0" w:color="auto"/>
        <w:bottom w:val="none" w:sz="0" w:space="0" w:color="auto"/>
        <w:right w:val="none" w:sz="0" w:space="0" w:color="auto"/>
      </w:divBdr>
    </w:div>
    <w:div w:id="1155221278">
      <w:bodyDiv w:val="1"/>
      <w:marLeft w:val="0"/>
      <w:marRight w:val="0"/>
      <w:marTop w:val="0"/>
      <w:marBottom w:val="0"/>
      <w:divBdr>
        <w:top w:val="none" w:sz="0" w:space="0" w:color="auto"/>
        <w:left w:val="none" w:sz="0" w:space="0" w:color="auto"/>
        <w:bottom w:val="none" w:sz="0" w:space="0" w:color="auto"/>
        <w:right w:val="none" w:sz="0" w:space="0" w:color="auto"/>
      </w:divBdr>
    </w:div>
    <w:div w:id="1159463428">
      <w:bodyDiv w:val="1"/>
      <w:marLeft w:val="0"/>
      <w:marRight w:val="0"/>
      <w:marTop w:val="0"/>
      <w:marBottom w:val="0"/>
      <w:divBdr>
        <w:top w:val="none" w:sz="0" w:space="0" w:color="auto"/>
        <w:left w:val="none" w:sz="0" w:space="0" w:color="auto"/>
        <w:bottom w:val="none" w:sz="0" w:space="0" w:color="auto"/>
        <w:right w:val="none" w:sz="0" w:space="0" w:color="auto"/>
      </w:divBdr>
    </w:div>
    <w:div w:id="1201547733">
      <w:bodyDiv w:val="1"/>
      <w:marLeft w:val="0"/>
      <w:marRight w:val="0"/>
      <w:marTop w:val="0"/>
      <w:marBottom w:val="0"/>
      <w:divBdr>
        <w:top w:val="none" w:sz="0" w:space="0" w:color="auto"/>
        <w:left w:val="none" w:sz="0" w:space="0" w:color="auto"/>
        <w:bottom w:val="none" w:sz="0" w:space="0" w:color="auto"/>
        <w:right w:val="none" w:sz="0" w:space="0" w:color="auto"/>
      </w:divBdr>
    </w:div>
    <w:div w:id="1202982406">
      <w:bodyDiv w:val="1"/>
      <w:marLeft w:val="0"/>
      <w:marRight w:val="0"/>
      <w:marTop w:val="0"/>
      <w:marBottom w:val="0"/>
      <w:divBdr>
        <w:top w:val="none" w:sz="0" w:space="0" w:color="auto"/>
        <w:left w:val="none" w:sz="0" w:space="0" w:color="auto"/>
        <w:bottom w:val="none" w:sz="0" w:space="0" w:color="auto"/>
        <w:right w:val="none" w:sz="0" w:space="0" w:color="auto"/>
      </w:divBdr>
    </w:div>
    <w:div w:id="1203133956">
      <w:bodyDiv w:val="1"/>
      <w:marLeft w:val="0"/>
      <w:marRight w:val="0"/>
      <w:marTop w:val="0"/>
      <w:marBottom w:val="0"/>
      <w:divBdr>
        <w:top w:val="none" w:sz="0" w:space="0" w:color="auto"/>
        <w:left w:val="none" w:sz="0" w:space="0" w:color="auto"/>
        <w:bottom w:val="none" w:sz="0" w:space="0" w:color="auto"/>
        <w:right w:val="none" w:sz="0" w:space="0" w:color="auto"/>
      </w:divBdr>
    </w:div>
    <w:div w:id="1204057325">
      <w:bodyDiv w:val="1"/>
      <w:marLeft w:val="0"/>
      <w:marRight w:val="0"/>
      <w:marTop w:val="0"/>
      <w:marBottom w:val="0"/>
      <w:divBdr>
        <w:top w:val="none" w:sz="0" w:space="0" w:color="auto"/>
        <w:left w:val="none" w:sz="0" w:space="0" w:color="auto"/>
        <w:bottom w:val="none" w:sz="0" w:space="0" w:color="auto"/>
        <w:right w:val="none" w:sz="0" w:space="0" w:color="auto"/>
      </w:divBdr>
    </w:div>
    <w:div w:id="1217543821">
      <w:bodyDiv w:val="1"/>
      <w:marLeft w:val="0"/>
      <w:marRight w:val="0"/>
      <w:marTop w:val="0"/>
      <w:marBottom w:val="0"/>
      <w:divBdr>
        <w:top w:val="none" w:sz="0" w:space="0" w:color="auto"/>
        <w:left w:val="none" w:sz="0" w:space="0" w:color="auto"/>
        <w:bottom w:val="none" w:sz="0" w:space="0" w:color="auto"/>
        <w:right w:val="none" w:sz="0" w:space="0" w:color="auto"/>
      </w:divBdr>
    </w:div>
    <w:div w:id="1221289111">
      <w:bodyDiv w:val="1"/>
      <w:marLeft w:val="0"/>
      <w:marRight w:val="0"/>
      <w:marTop w:val="0"/>
      <w:marBottom w:val="0"/>
      <w:divBdr>
        <w:top w:val="none" w:sz="0" w:space="0" w:color="auto"/>
        <w:left w:val="none" w:sz="0" w:space="0" w:color="auto"/>
        <w:bottom w:val="none" w:sz="0" w:space="0" w:color="auto"/>
        <w:right w:val="none" w:sz="0" w:space="0" w:color="auto"/>
      </w:divBdr>
    </w:div>
    <w:div w:id="1242373720">
      <w:bodyDiv w:val="1"/>
      <w:marLeft w:val="0"/>
      <w:marRight w:val="0"/>
      <w:marTop w:val="0"/>
      <w:marBottom w:val="0"/>
      <w:divBdr>
        <w:top w:val="none" w:sz="0" w:space="0" w:color="auto"/>
        <w:left w:val="none" w:sz="0" w:space="0" w:color="auto"/>
        <w:bottom w:val="none" w:sz="0" w:space="0" w:color="auto"/>
        <w:right w:val="none" w:sz="0" w:space="0" w:color="auto"/>
      </w:divBdr>
    </w:div>
    <w:div w:id="1259096083">
      <w:bodyDiv w:val="1"/>
      <w:marLeft w:val="0"/>
      <w:marRight w:val="0"/>
      <w:marTop w:val="0"/>
      <w:marBottom w:val="0"/>
      <w:divBdr>
        <w:top w:val="none" w:sz="0" w:space="0" w:color="auto"/>
        <w:left w:val="none" w:sz="0" w:space="0" w:color="auto"/>
        <w:bottom w:val="none" w:sz="0" w:space="0" w:color="auto"/>
        <w:right w:val="none" w:sz="0" w:space="0" w:color="auto"/>
      </w:divBdr>
    </w:div>
    <w:div w:id="1273904359">
      <w:bodyDiv w:val="1"/>
      <w:marLeft w:val="0"/>
      <w:marRight w:val="0"/>
      <w:marTop w:val="0"/>
      <w:marBottom w:val="0"/>
      <w:divBdr>
        <w:top w:val="none" w:sz="0" w:space="0" w:color="auto"/>
        <w:left w:val="none" w:sz="0" w:space="0" w:color="auto"/>
        <w:bottom w:val="none" w:sz="0" w:space="0" w:color="auto"/>
        <w:right w:val="none" w:sz="0" w:space="0" w:color="auto"/>
      </w:divBdr>
    </w:div>
    <w:div w:id="1303269239">
      <w:bodyDiv w:val="1"/>
      <w:marLeft w:val="0"/>
      <w:marRight w:val="0"/>
      <w:marTop w:val="0"/>
      <w:marBottom w:val="0"/>
      <w:divBdr>
        <w:top w:val="none" w:sz="0" w:space="0" w:color="auto"/>
        <w:left w:val="none" w:sz="0" w:space="0" w:color="auto"/>
        <w:bottom w:val="none" w:sz="0" w:space="0" w:color="auto"/>
        <w:right w:val="none" w:sz="0" w:space="0" w:color="auto"/>
      </w:divBdr>
    </w:div>
    <w:div w:id="1308824201">
      <w:bodyDiv w:val="1"/>
      <w:marLeft w:val="0"/>
      <w:marRight w:val="0"/>
      <w:marTop w:val="0"/>
      <w:marBottom w:val="0"/>
      <w:divBdr>
        <w:top w:val="none" w:sz="0" w:space="0" w:color="auto"/>
        <w:left w:val="none" w:sz="0" w:space="0" w:color="auto"/>
        <w:bottom w:val="none" w:sz="0" w:space="0" w:color="auto"/>
        <w:right w:val="none" w:sz="0" w:space="0" w:color="auto"/>
      </w:divBdr>
    </w:div>
    <w:div w:id="1323896165">
      <w:bodyDiv w:val="1"/>
      <w:marLeft w:val="0"/>
      <w:marRight w:val="0"/>
      <w:marTop w:val="0"/>
      <w:marBottom w:val="0"/>
      <w:divBdr>
        <w:top w:val="none" w:sz="0" w:space="0" w:color="auto"/>
        <w:left w:val="none" w:sz="0" w:space="0" w:color="auto"/>
        <w:bottom w:val="none" w:sz="0" w:space="0" w:color="auto"/>
        <w:right w:val="none" w:sz="0" w:space="0" w:color="auto"/>
      </w:divBdr>
    </w:div>
    <w:div w:id="1331562425">
      <w:bodyDiv w:val="1"/>
      <w:marLeft w:val="0"/>
      <w:marRight w:val="0"/>
      <w:marTop w:val="0"/>
      <w:marBottom w:val="0"/>
      <w:divBdr>
        <w:top w:val="none" w:sz="0" w:space="0" w:color="auto"/>
        <w:left w:val="none" w:sz="0" w:space="0" w:color="auto"/>
        <w:bottom w:val="none" w:sz="0" w:space="0" w:color="auto"/>
        <w:right w:val="none" w:sz="0" w:space="0" w:color="auto"/>
      </w:divBdr>
    </w:div>
    <w:div w:id="1341934342">
      <w:bodyDiv w:val="1"/>
      <w:marLeft w:val="0"/>
      <w:marRight w:val="0"/>
      <w:marTop w:val="0"/>
      <w:marBottom w:val="0"/>
      <w:divBdr>
        <w:top w:val="none" w:sz="0" w:space="0" w:color="auto"/>
        <w:left w:val="none" w:sz="0" w:space="0" w:color="auto"/>
        <w:bottom w:val="none" w:sz="0" w:space="0" w:color="auto"/>
        <w:right w:val="none" w:sz="0" w:space="0" w:color="auto"/>
      </w:divBdr>
    </w:div>
    <w:div w:id="1342586820">
      <w:bodyDiv w:val="1"/>
      <w:marLeft w:val="0"/>
      <w:marRight w:val="0"/>
      <w:marTop w:val="0"/>
      <w:marBottom w:val="0"/>
      <w:divBdr>
        <w:top w:val="none" w:sz="0" w:space="0" w:color="auto"/>
        <w:left w:val="none" w:sz="0" w:space="0" w:color="auto"/>
        <w:bottom w:val="none" w:sz="0" w:space="0" w:color="auto"/>
        <w:right w:val="none" w:sz="0" w:space="0" w:color="auto"/>
      </w:divBdr>
    </w:div>
    <w:div w:id="1343510086">
      <w:bodyDiv w:val="1"/>
      <w:marLeft w:val="0"/>
      <w:marRight w:val="0"/>
      <w:marTop w:val="0"/>
      <w:marBottom w:val="0"/>
      <w:divBdr>
        <w:top w:val="none" w:sz="0" w:space="0" w:color="auto"/>
        <w:left w:val="none" w:sz="0" w:space="0" w:color="auto"/>
        <w:bottom w:val="none" w:sz="0" w:space="0" w:color="auto"/>
        <w:right w:val="none" w:sz="0" w:space="0" w:color="auto"/>
      </w:divBdr>
    </w:div>
    <w:div w:id="1346594597">
      <w:bodyDiv w:val="1"/>
      <w:marLeft w:val="0"/>
      <w:marRight w:val="0"/>
      <w:marTop w:val="0"/>
      <w:marBottom w:val="0"/>
      <w:divBdr>
        <w:top w:val="none" w:sz="0" w:space="0" w:color="auto"/>
        <w:left w:val="none" w:sz="0" w:space="0" w:color="auto"/>
        <w:bottom w:val="none" w:sz="0" w:space="0" w:color="auto"/>
        <w:right w:val="none" w:sz="0" w:space="0" w:color="auto"/>
      </w:divBdr>
    </w:div>
    <w:div w:id="1349408768">
      <w:bodyDiv w:val="1"/>
      <w:marLeft w:val="0"/>
      <w:marRight w:val="0"/>
      <w:marTop w:val="0"/>
      <w:marBottom w:val="0"/>
      <w:divBdr>
        <w:top w:val="none" w:sz="0" w:space="0" w:color="auto"/>
        <w:left w:val="none" w:sz="0" w:space="0" w:color="auto"/>
        <w:bottom w:val="none" w:sz="0" w:space="0" w:color="auto"/>
        <w:right w:val="none" w:sz="0" w:space="0" w:color="auto"/>
      </w:divBdr>
    </w:div>
    <w:div w:id="1351491772">
      <w:bodyDiv w:val="1"/>
      <w:marLeft w:val="0"/>
      <w:marRight w:val="0"/>
      <w:marTop w:val="0"/>
      <w:marBottom w:val="0"/>
      <w:divBdr>
        <w:top w:val="none" w:sz="0" w:space="0" w:color="auto"/>
        <w:left w:val="none" w:sz="0" w:space="0" w:color="auto"/>
        <w:bottom w:val="none" w:sz="0" w:space="0" w:color="auto"/>
        <w:right w:val="none" w:sz="0" w:space="0" w:color="auto"/>
      </w:divBdr>
    </w:div>
    <w:div w:id="1359431185">
      <w:bodyDiv w:val="1"/>
      <w:marLeft w:val="0"/>
      <w:marRight w:val="0"/>
      <w:marTop w:val="0"/>
      <w:marBottom w:val="0"/>
      <w:divBdr>
        <w:top w:val="none" w:sz="0" w:space="0" w:color="auto"/>
        <w:left w:val="none" w:sz="0" w:space="0" w:color="auto"/>
        <w:bottom w:val="none" w:sz="0" w:space="0" w:color="auto"/>
        <w:right w:val="none" w:sz="0" w:space="0" w:color="auto"/>
      </w:divBdr>
    </w:div>
    <w:div w:id="1359938763">
      <w:bodyDiv w:val="1"/>
      <w:marLeft w:val="0"/>
      <w:marRight w:val="0"/>
      <w:marTop w:val="0"/>
      <w:marBottom w:val="0"/>
      <w:divBdr>
        <w:top w:val="none" w:sz="0" w:space="0" w:color="auto"/>
        <w:left w:val="none" w:sz="0" w:space="0" w:color="auto"/>
        <w:bottom w:val="none" w:sz="0" w:space="0" w:color="auto"/>
        <w:right w:val="none" w:sz="0" w:space="0" w:color="auto"/>
      </w:divBdr>
    </w:div>
    <w:div w:id="1367414582">
      <w:bodyDiv w:val="1"/>
      <w:marLeft w:val="0"/>
      <w:marRight w:val="0"/>
      <w:marTop w:val="0"/>
      <w:marBottom w:val="0"/>
      <w:divBdr>
        <w:top w:val="none" w:sz="0" w:space="0" w:color="auto"/>
        <w:left w:val="none" w:sz="0" w:space="0" w:color="auto"/>
        <w:bottom w:val="none" w:sz="0" w:space="0" w:color="auto"/>
        <w:right w:val="none" w:sz="0" w:space="0" w:color="auto"/>
      </w:divBdr>
    </w:div>
    <w:div w:id="1367560251">
      <w:bodyDiv w:val="1"/>
      <w:marLeft w:val="0"/>
      <w:marRight w:val="0"/>
      <w:marTop w:val="0"/>
      <w:marBottom w:val="0"/>
      <w:divBdr>
        <w:top w:val="none" w:sz="0" w:space="0" w:color="auto"/>
        <w:left w:val="none" w:sz="0" w:space="0" w:color="auto"/>
        <w:bottom w:val="none" w:sz="0" w:space="0" w:color="auto"/>
        <w:right w:val="none" w:sz="0" w:space="0" w:color="auto"/>
      </w:divBdr>
    </w:div>
    <w:div w:id="1370302132">
      <w:bodyDiv w:val="1"/>
      <w:marLeft w:val="0"/>
      <w:marRight w:val="0"/>
      <w:marTop w:val="0"/>
      <w:marBottom w:val="0"/>
      <w:divBdr>
        <w:top w:val="none" w:sz="0" w:space="0" w:color="auto"/>
        <w:left w:val="none" w:sz="0" w:space="0" w:color="auto"/>
        <w:bottom w:val="none" w:sz="0" w:space="0" w:color="auto"/>
        <w:right w:val="none" w:sz="0" w:space="0" w:color="auto"/>
      </w:divBdr>
    </w:div>
    <w:div w:id="1370833015">
      <w:bodyDiv w:val="1"/>
      <w:marLeft w:val="0"/>
      <w:marRight w:val="0"/>
      <w:marTop w:val="0"/>
      <w:marBottom w:val="0"/>
      <w:divBdr>
        <w:top w:val="none" w:sz="0" w:space="0" w:color="auto"/>
        <w:left w:val="none" w:sz="0" w:space="0" w:color="auto"/>
        <w:bottom w:val="none" w:sz="0" w:space="0" w:color="auto"/>
        <w:right w:val="none" w:sz="0" w:space="0" w:color="auto"/>
      </w:divBdr>
    </w:div>
    <w:div w:id="1373925419">
      <w:bodyDiv w:val="1"/>
      <w:marLeft w:val="0"/>
      <w:marRight w:val="0"/>
      <w:marTop w:val="0"/>
      <w:marBottom w:val="0"/>
      <w:divBdr>
        <w:top w:val="none" w:sz="0" w:space="0" w:color="auto"/>
        <w:left w:val="none" w:sz="0" w:space="0" w:color="auto"/>
        <w:bottom w:val="none" w:sz="0" w:space="0" w:color="auto"/>
        <w:right w:val="none" w:sz="0" w:space="0" w:color="auto"/>
      </w:divBdr>
    </w:div>
    <w:div w:id="1377699870">
      <w:bodyDiv w:val="1"/>
      <w:marLeft w:val="0"/>
      <w:marRight w:val="0"/>
      <w:marTop w:val="0"/>
      <w:marBottom w:val="0"/>
      <w:divBdr>
        <w:top w:val="none" w:sz="0" w:space="0" w:color="auto"/>
        <w:left w:val="none" w:sz="0" w:space="0" w:color="auto"/>
        <w:bottom w:val="none" w:sz="0" w:space="0" w:color="auto"/>
        <w:right w:val="none" w:sz="0" w:space="0" w:color="auto"/>
      </w:divBdr>
    </w:div>
    <w:div w:id="1378551240">
      <w:bodyDiv w:val="1"/>
      <w:marLeft w:val="0"/>
      <w:marRight w:val="0"/>
      <w:marTop w:val="0"/>
      <w:marBottom w:val="0"/>
      <w:divBdr>
        <w:top w:val="none" w:sz="0" w:space="0" w:color="auto"/>
        <w:left w:val="none" w:sz="0" w:space="0" w:color="auto"/>
        <w:bottom w:val="none" w:sz="0" w:space="0" w:color="auto"/>
        <w:right w:val="none" w:sz="0" w:space="0" w:color="auto"/>
      </w:divBdr>
    </w:div>
    <w:div w:id="1390375480">
      <w:bodyDiv w:val="1"/>
      <w:marLeft w:val="0"/>
      <w:marRight w:val="0"/>
      <w:marTop w:val="0"/>
      <w:marBottom w:val="0"/>
      <w:divBdr>
        <w:top w:val="none" w:sz="0" w:space="0" w:color="auto"/>
        <w:left w:val="none" w:sz="0" w:space="0" w:color="auto"/>
        <w:bottom w:val="none" w:sz="0" w:space="0" w:color="auto"/>
        <w:right w:val="none" w:sz="0" w:space="0" w:color="auto"/>
      </w:divBdr>
    </w:div>
    <w:div w:id="1398674311">
      <w:bodyDiv w:val="1"/>
      <w:marLeft w:val="0"/>
      <w:marRight w:val="0"/>
      <w:marTop w:val="0"/>
      <w:marBottom w:val="0"/>
      <w:divBdr>
        <w:top w:val="none" w:sz="0" w:space="0" w:color="auto"/>
        <w:left w:val="none" w:sz="0" w:space="0" w:color="auto"/>
        <w:bottom w:val="none" w:sz="0" w:space="0" w:color="auto"/>
        <w:right w:val="none" w:sz="0" w:space="0" w:color="auto"/>
      </w:divBdr>
    </w:div>
    <w:div w:id="1399864057">
      <w:bodyDiv w:val="1"/>
      <w:marLeft w:val="0"/>
      <w:marRight w:val="0"/>
      <w:marTop w:val="0"/>
      <w:marBottom w:val="0"/>
      <w:divBdr>
        <w:top w:val="none" w:sz="0" w:space="0" w:color="auto"/>
        <w:left w:val="none" w:sz="0" w:space="0" w:color="auto"/>
        <w:bottom w:val="none" w:sz="0" w:space="0" w:color="auto"/>
        <w:right w:val="none" w:sz="0" w:space="0" w:color="auto"/>
      </w:divBdr>
    </w:div>
    <w:div w:id="1400903649">
      <w:bodyDiv w:val="1"/>
      <w:marLeft w:val="0"/>
      <w:marRight w:val="0"/>
      <w:marTop w:val="0"/>
      <w:marBottom w:val="0"/>
      <w:divBdr>
        <w:top w:val="none" w:sz="0" w:space="0" w:color="auto"/>
        <w:left w:val="none" w:sz="0" w:space="0" w:color="auto"/>
        <w:bottom w:val="none" w:sz="0" w:space="0" w:color="auto"/>
        <w:right w:val="none" w:sz="0" w:space="0" w:color="auto"/>
      </w:divBdr>
    </w:div>
    <w:div w:id="1430351646">
      <w:bodyDiv w:val="1"/>
      <w:marLeft w:val="0"/>
      <w:marRight w:val="0"/>
      <w:marTop w:val="0"/>
      <w:marBottom w:val="0"/>
      <w:divBdr>
        <w:top w:val="none" w:sz="0" w:space="0" w:color="auto"/>
        <w:left w:val="none" w:sz="0" w:space="0" w:color="auto"/>
        <w:bottom w:val="none" w:sz="0" w:space="0" w:color="auto"/>
        <w:right w:val="none" w:sz="0" w:space="0" w:color="auto"/>
      </w:divBdr>
    </w:div>
    <w:div w:id="1435319942">
      <w:bodyDiv w:val="1"/>
      <w:marLeft w:val="0"/>
      <w:marRight w:val="0"/>
      <w:marTop w:val="0"/>
      <w:marBottom w:val="0"/>
      <w:divBdr>
        <w:top w:val="none" w:sz="0" w:space="0" w:color="auto"/>
        <w:left w:val="none" w:sz="0" w:space="0" w:color="auto"/>
        <w:bottom w:val="none" w:sz="0" w:space="0" w:color="auto"/>
        <w:right w:val="none" w:sz="0" w:space="0" w:color="auto"/>
      </w:divBdr>
    </w:div>
    <w:div w:id="1441532039">
      <w:bodyDiv w:val="1"/>
      <w:marLeft w:val="0"/>
      <w:marRight w:val="0"/>
      <w:marTop w:val="0"/>
      <w:marBottom w:val="0"/>
      <w:divBdr>
        <w:top w:val="none" w:sz="0" w:space="0" w:color="auto"/>
        <w:left w:val="none" w:sz="0" w:space="0" w:color="auto"/>
        <w:bottom w:val="none" w:sz="0" w:space="0" w:color="auto"/>
        <w:right w:val="none" w:sz="0" w:space="0" w:color="auto"/>
      </w:divBdr>
    </w:div>
    <w:div w:id="1452505808">
      <w:bodyDiv w:val="1"/>
      <w:marLeft w:val="0"/>
      <w:marRight w:val="0"/>
      <w:marTop w:val="0"/>
      <w:marBottom w:val="0"/>
      <w:divBdr>
        <w:top w:val="none" w:sz="0" w:space="0" w:color="auto"/>
        <w:left w:val="none" w:sz="0" w:space="0" w:color="auto"/>
        <w:bottom w:val="none" w:sz="0" w:space="0" w:color="auto"/>
        <w:right w:val="none" w:sz="0" w:space="0" w:color="auto"/>
      </w:divBdr>
    </w:div>
    <w:div w:id="1453476592">
      <w:bodyDiv w:val="1"/>
      <w:marLeft w:val="0"/>
      <w:marRight w:val="0"/>
      <w:marTop w:val="0"/>
      <w:marBottom w:val="0"/>
      <w:divBdr>
        <w:top w:val="none" w:sz="0" w:space="0" w:color="auto"/>
        <w:left w:val="none" w:sz="0" w:space="0" w:color="auto"/>
        <w:bottom w:val="none" w:sz="0" w:space="0" w:color="auto"/>
        <w:right w:val="none" w:sz="0" w:space="0" w:color="auto"/>
      </w:divBdr>
    </w:div>
    <w:div w:id="1464040747">
      <w:bodyDiv w:val="1"/>
      <w:marLeft w:val="0"/>
      <w:marRight w:val="0"/>
      <w:marTop w:val="0"/>
      <w:marBottom w:val="0"/>
      <w:divBdr>
        <w:top w:val="none" w:sz="0" w:space="0" w:color="auto"/>
        <w:left w:val="none" w:sz="0" w:space="0" w:color="auto"/>
        <w:bottom w:val="none" w:sz="0" w:space="0" w:color="auto"/>
        <w:right w:val="none" w:sz="0" w:space="0" w:color="auto"/>
      </w:divBdr>
    </w:div>
    <w:div w:id="1466892564">
      <w:bodyDiv w:val="1"/>
      <w:marLeft w:val="0"/>
      <w:marRight w:val="0"/>
      <w:marTop w:val="0"/>
      <w:marBottom w:val="0"/>
      <w:divBdr>
        <w:top w:val="none" w:sz="0" w:space="0" w:color="auto"/>
        <w:left w:val="none" w:sz="0" w:space="0" w:color="auto"/>
        <w:bottom w:val="none" w:sz="0" w:space="0" w:color="auto"/>
        <w:right w:val="none" w:sz="0" w:space="0" w:color="auto"/>
      </w:divBdr>
    </w:div>
    <w:div w:id="1484009850">
      <w:bodyDiv w:val="1"/>
      <w:marLeft w:val="0"/>
      <w:marRight w:val="0"/>
      <w:marTop w:val="0"/>
      <w:marBottom w:val="0"/>
      <w:divBdr>
        <w:top w:val="none" w:sz="0" w:space="0" w:color="auto"/>
        <w:left w:val="none" w:sz="0" w:space="0" w:color="auto"/>
        <w:bottom w:val="none" w:sz="0" w:space="0" w:color="auto"/>
        <w:right w:val="none" w:sz="0" w:space="0" w:color="auto"/>
      </w:divBdr>
    </w:div>
    <w:div w:id="1498616711">
      <w:bodyDiv w:val="1"/>
      <w:marLeft w:val="0"/>
      <w:marRight w:val="0"/>
      <w:marTop w:val="0"/>
      <w:marBottom w:val="0"/>
      <w:divBdr>
        <w:top w:val="none" w:sz="0" w:space="0" w:color="auto"/>
        <w:left w:val="none" w:sz="0" w:space="0" w:color="auto"/>
        <w:bottom w:val="none" w:sz="0" w:space="0" w:color="auto"/>
        <w:right w:val="none" w:sz="0" w:space="0" w:color="auto"/>
      </w:divBdr>
    </w:div>
    <w:div w:id="1502310944">
      <w:bodyDiv w:val="1"/>
      <w:marLeft w:val="0"/>
      <w:marRight w:val="0"/>
      <w:marTop w:val="0"/>
      <w:marBottom w:val="0"/>
      <w:divBdr>
        <w:top w:val="none" w:sz="0" w:space="0" w:color="auto"/>
        <w:left w:val="none" w:sz="0" w:space="0" w:color="auto"/>
        <w:bottom w:val="none" w:sz="0" w:space="0" w:color="auto"/>
        <w:right w:val="none" w:sz="0" w:space="0" w:color="auto"/>
      </w:divBdr>
    </w:div>
    <w:div w:id="1510221415">
      <w:bodyDiv w:val="1"/>
      <w:marLeft w:val="0"/>
      <w:marRight w:val="0"/>
      <w:marTop w:val="0"/>
      <w:marBottom w:val="0"/>
      <w:divBdr>
        <w:top w:val="none" w:sz="0" w:space="0" w:color="auto"/>
        <w:left w:val="none" w:sz="0" w:space="0" w:color="auto"/>
        <w:bottom w:val="none" w:sz="0" w:space="0" w:color="auto"/>
        <w:right w:val="none" w:sz="0" w:space="0" w:color="auto"/>
      </w:divBdr>
    </w:div>
    <w:div w:id="1515916555">
      <w:bodyDiv w:val="1"/>
      <w:marLeft w:val="0"/>
      <w:marRight w:val="0"/>
      <w:marTop w:val="0"/>
      <w:marBottom w:val="0"/>
      <w:divBdr>
        <w:top w:val="none" w:sz="0" w:space="0" w:color="auto"/>
        <w:left w:val="none" w:sz="0" w:space="0" w:color="auto"/>
        <w:bottom w:val="none" w:sz="0" w:space="0" w:color="auto"/>
        <w:right w:val="none" w:sz="0" w:space="0" w:color="auto"/>
      </w:divBdr>
    </w:div>
    <w:div w:id="1534538401">
      <w:bodyDiv w:val="1"/>
      <w:marLeft w:val="0"/>
      <w:marRight w:val="0"/>
      <w:marTop w:val="0"/>
      <w:marBottom w:val="0"/>
      <w:divBdr>
        <w:top w:val="none" w:sz="0" w:space="0" w:color="auto"/>
        <w:left w:val="none" w:sz="0" w:space="0" w:color="auto"/>
        <w:bottom w:val="none" w:sz="0" w:space="0" w:color="auto"/>
        <w:right w:val="none" w:sz="0" w:space="0" w:color="auto"/>
      </w:divBdr>
    </w:div>
    <w:div w:id="1537935790">
      <w:bodyDiv w:val="1"/>
      <w:marLeft w:val="0"/>
      <w:marRight w:val="0"/>
      <w:marTop w:val="0"/>
      <w:marBottom w:val="0"/>
      <w:divBdr>
        <w:top w:val="none" w:sz="0" w:space="0" w:color="auto"/>
        <w:left w:val="none" w:sz="0" w:space="0" w:color="auto"/>
        <w:bottom w:val="none" w:sz="0" w:space="0" w:color="auto"/>
        <w:right w:val="none" w:sz="0" w:space="0" w:color="auto"/>
      </w:divBdr>
    </w:div>
    <w:div w:id="1546405179">
      <w:bodyDiv w:val="1"/>
      <w:marLeft w:val="0"/>
      <w:marRight w:val="0"/>
      <w:marTop w:val="0"/>
      <w:marBottom w:val="0"/>
      <w:divBdr>
        <w:top w:val="none" w:sz="0" w:space="0" w:color="auto"/>
        <w:left w:val="none" w:sz="0" w:space="0" w:color="auto"/>
        <w:bottom w:val="none" w:sz="0" w:space="0" w:color="auto"/>
        <w:right w:val="none" w:sz="0" w:space="0" w:color="auto"/>
      </w:divBdr>
    </w:div>
    <w:div w:id="1552571976">
      <w:bodyDiv w:val="1"/>
      <w:marLeft w:val="0"/>
      <w:marRight w:val="0"/>
      <w:marTop w:val="0"/>
      <w:marBottom w:val="0"/>
      <w:divBdr>
        <w:top w:val="none" w:sz="0" w:space="0" w:color="auto"/>
        <w:left w:val="none" w:sz="0" w:space="0" w:color="auto"/>
        <w:bottom w:val="none" w:sz="0" w:space="0" w:color="auto"/>
        <w:right w:val="none" w:sz="0" w:space="0" w:color="auto"/>
      </w:divBdr>
    </w:div>
    <w:div w:id="1552962277">
      <w:bodyDiv w:val="1"/>
      <w:marLeft w:val="0"/>
      <w:marRight w:val="0"/>
      <w:marTop w:val="0"/>
      <w:marBottom w:val="0"/>
      <w:divBdr>
        <w:top w:val="none" w:sz="0" w:space="0" w:color="auto"/>
        <w:left w:val="none" w:sz="0" w:space="0" w:color="auto"/>
        <w:bottom w:val="none" w:sz="0" w:space="0" w:color="auto"/>
        <w:right w:val="none" w:sz="0" w:space="0" w:color="auto"/>
      </w:divBdr>
    </w:div>
    <w:div w:id="1554273652">
      <w:bodyDiv w:val="1"/>
      <w:marLeft w:val="0"/>
      <w:marRight w:val="0"/>
      <w:marTop w:val="0"/>
      <w:marBottom w:val="0"/>
      <w:divBdr>
        <w:top w:val="none" w:sz="0" w:space="0" w:color="auto"/>
        <w:left w:val="none" w:sz="0" w:space="0" w:color="auto"/>
        <w:bottom w:val="none" w:sz="0" w:space="0" w:color="auto"/>
        <w:right w:val="none" w:sz="0" w:space="0" w:color="auto"/>
      </w:divBdr>
    </w:div>
    <w:div w:id="1555193751">
      <w:bodyDiv w:val="1"/>
      <w:marLeft w:val="0"/>
      <w:marRight w:val="0"/>
      <w:marTop w:val="0"/>
      <w:marBottom w:val="0"/>
      <w:divBdr>
        <w:top w:val="none" w:sz="0" w:space="0" w:color="auto"/>
        <w:left w:val="none" w:sz="0" w:space="0" w:color="auto"/>
        <w:bottom w:val="none" w:sz="0" w:space="0" w:color="auto"/>
        <w:right w:val="none" w:sz="0" w:space="0" w:color="auto"/>
      </w:divBdr>
    </w:div>
    <w:div w:id="1562404443">
      <w:bodyDiv w:val="1"/>
      <w:marLeft w:val="0"/>
      <w:marRight w:val="0"/>
      <w:marTop w:val="0"/>
      <w:marBottom w:val="0"/>
      <w:divBdr>
        <w:top w:val="none" w:sz="0" w:space="0" w:color="auto"/>
        <w:left w:val="none" w:sz="0" w:space="0" w:color="auto"/>
        <w:bottom w:val="none" w:sz="0" w:space="0" w:color="auto"/>
        <w:right w:val="none" w:sz="0" w:space="0" w:color="auto"/>
      </w:divBdr>
    </w:div>
    <w:div w:id="1564485871">
      <w:bodyDiv w:val="1"/>
      <w:marLeft w:val="0"/>
      <w:marRight w:val="0"/>
      <w:marTop w:val="0"/>
      <w:marBottom w:val="0"/>
      <w:divBdr>
        <w:top w:val="none" w:sz="0" w:space="0" w:color="auto"/>
        <w:left w:val="none" w:sz="0" w:space="0" w:color="auto"/>
        <w:bottom w:val="none" w:sz="0" w:space="0" w:color="auto"/>
        <w:right w:val="none" w:sz="0" w:space="0" w:color="auto"/>
      </w:divBdr>
    </w:div>
    <w:div w:id="1565481941">
      <w:bodyDiv w:val="1"/>
      <w:marLeft w:val="0"/>
      <w:marRight w:val="0"/>
      <w:marTop w:val="0"/>
      <w:marBottom w:val="0"/>
      <w:divBdr>
        <w:top w:val="none" w:sz="0" w:space="0" w:color="auto"/>
        <w:left w:val="none" w:sz="0" w:space="0" w:color="auto"/>
        <w:bottom w:val="none" w:sz="0" w:space="0" w:color="auto"/>
        <w:right w:val="none" w:sz="0" w:space="0" w:color="auto"/>
      </w:divBdr>
    </w:div>
    <w:div w:id="1577745948">
      <w:bodyDiv w:val="1"/>
      <w:marLeft w:val="0"/>
      <w:marRight w:val="0"/>
      <w:marTop w:val="0"/>
      <w:marBottom w:val="0"/>
      <w:divBdr>
        <w:top w:val="none" w:sz="0" w:space="0" w:color="auto"/>
        <w:left w:val="none" w:sz="0" w:space="0" w:color="auto"/>
        <w:bottom w:val="none" w:sz="0" w:space="0" w:color="auto"/>
        <w:right w:val="none" w:sz="0" w:space="0" w:color="auto"/>
      </w:divBdr>
    </w:div>
    <w:div w:id="1586105313">
      <w:bodyDiv w:val="1"/>
      <w:marLeft w:val="0"/>
      <w:marRight w:val="0"/>
      <w:marTop w:val="0"/>
      <w:marBottom w:val="0"/>
      <w:divBdr>
        <w:top w:val="none" w:sz="0" w:space="0" w:color="auto"/>
        <w:left w:val="none" w:sz="0" w:space="0" w:color="auto"/>
        <w:bottom w:val="none" w:sz="0" w:space="0" w:color="auto"/>
        <w:right w:val="none" w:sz="0" w:space="0" w:color="auto"/>
      </w:divBdr>
    </w:div>
    <w:div w:id="1593195264">
      <w:bodyDiv w:val="1"/>
      <w:marLeft w:val="0"/>
      <w:marRight w:val="0"/>
      <w:marTop w:val="0"/>
      <w:marBottom w:val="0"/>
      <w:divBdr>
        <w:top w:val="none" w:sz="0" w:space="0" w:color="auto"/>
        <w:left w:val="none" w:sz="0" w:space="0" w:color="auto"/>
        <w:bottom w:val="none" w:sz="0" w:space="0" w:color="auto"/>
        <w:right w:val="none" w:sz="0" w:space="0" w:color="auto"/>
      </w:divBdr>
    </w:div>
    <w:div w:id="1596984597">
      <w:bodyDiv w:val="1"/>
      <w:marLeft w:val="0"/>
      <w:marRight w:val="0"/>
      <w:marTop w:val="0"/>
      <w:marBottom w:val="0"/>
      <w:divBdr>
        <w:top w:val="none" w:sz="0" w:space="0" w:color="auto"/>
        <w:left w:val="none" w:sz="0" w:space="0" w:color="auto"/>
        <w:bottom w:val="none" w:sz="0" w:space="0" w:color="auto"/>
        <w:right w:val="none" w:sz="0" w:space="0" w:color="auto"/>
      </w:divBdr>
    </w:div>
    <w:div w:id="1601261324">
      <w:bodyDiv w:val="1"/>
      <w:marLeft w:val="0"/>
      <w:marRight w:val="0"/>
      <w:marTop w:val="0"/>
      <w:marBottom w:val="0"/>
      <w:divBdr>
        <w:top w:val="none" w:sz="0" w:space="0" w:color="auto"/>
        <w:left w:val="none" w:sz="0" w:space="0" w:color="auto"/>
        <w:bottom w:val="none" w:sz="0" w:space="0" w:color="auto"/>
        <w:right w:val="none" w:sz="0" w:space="0" w:color="auto"/>
      </w:divBdr>
    </w:div>
    <w:div w:id="1609190761">
      <w:bodyDiv w:val="1"/>
      <w:marLeft w:val="0"/>
      <w:marRight w:val="0"/>
      <w:marTop w:val="0"/>
      <w:marBottom w:val="0"/>
      <w:divBdr>
        <w:top w:val="none" w:sz="0" w:space="0" w:color="auto"/>
        <w:left w:val="none" w:sz="0" w:space="0" w:color="auto"/>
        <w:bottom w:val="none" w:sz="0" w:space="0" w:color="auto"/>
        <w:right w:val="none" w:sz="0" w:space="0" w:color="auto"/>
      </w:divBdr>
    </w:div>
    <w:div w:id="1614940558">
      <w:bodyDiv w:val="1"/>
      <w:marLeft w:val="0"/>
      <w:marRight w:val="0"/>
      <w:marTop w:val="0"/>
      <w:marBottom w:val="0"/>
      <w:divBdr>
        <w:top w:val="none" w:sz="0" w:space="0" w:color="auto"/>
        <w:left w:val="none" w:sz="0" w:space="0" w:color="auto"/>
        <w:bottom w:val="none" w:sz="0" w:space="0" w:color="auto"/>
        <w:right w:val="none" w:sz="0" w:space="0" w:color="auto"/>
      </w:divBdr>
    </w:div>
    <w:div w:id="1615861762">
      <w:bodyDiv w:val="1"/>
      <w:marLeft w:val="0"/>
      <w:marRight w:val="0"/>
      <w:marTop w:val="0"/>
      <w:marBottom w:val="0"/>
      <w:divBdr>
        <w:top w:val="none" w:sz="0" w:space="0" w:color="auto"/>
        <w:left w:val="none" w:sz="0" w:space="0" w:color="auto"/>
        <w:bottom w:val="none" w:sz="0" w:space="0" w:color="auto"/>
        <w:right w:val="none" w:sz="0" w:space="0" w:color="auto"/>
      </w:divBdr>
    </w:div>
    <w:div w:id="1622834891">
      <w:bodyDiv w:val="1"/>
      <w:marLeft w:val="0"/>
      <w:marRight w:val="0"/>
      <w:marTop w:val="0"/>
      <w:marBottom w:val="0"/>
      <w:divBdr>
        <w:top w:val="none" w:sz="0" w:space="0" w:color="auto"/>
        <w:left w:val="none" w:sz="0" w:space="0" w:color="auto"/>
        <w:bottom w:val="none" w:sz="0" w:space="0" w:color="auto"/>
        <w:right w:val="none" w:sz="0" w:space="0" w:color="auto"/>
      </w:divBdr>
    </w:div>
    <w:div w:id="1639187459">
      <w:bodyDiv w:val="1"/>
      <w:marLeft w:val="0"/>
      <w:marRight w:val="0"/>
      <w:marTop w:val="0"/>
      <w:marBottom w:val="0"/>
      <w:divBdr>
        <w:top w:val="none" w:sz="0" w:space="0" w:color="auto"/>
        <w:left w:val="none" w:sz="0" w:space="0" w:color="auto"/>
        <w:bottom w:val="none" w:sz="0" w:space="0" w:color="auto"/>
        <w:right w:val="none" w:sz="0" w:space="0" w:color="auto"/>
      </w:divBdr>
    </w:div>
    <w:div w:id="1655602248">
      <w:bodyDiv w:val="1"/>
      <w:marLeft w:val="0"/>
      <w:marRight w:val="0"/>
      <w:marTop w:val="0"/>
      <w:marBottom w:val="0"/>
      <w:divBdr>
        <w:top w:val="none" w:sz="0" w:space="0" w:color="auto"/>
        <w:left w:val="none" w:sz="0" w:space="0" w:color="auto"/>
        <w:bottom w:val="none" w:sz="0" w:space="0" w:color="auto"/>
        <w:right w:val="none" w:sz="0" w:space="0" w:color="auto"/>
      </w:divBdr>
    </w:div>
    <w:div w:id="1668704268">
      <w:bodyDiv w:val="1"/>
      <w:marLeft w:val="0"/>
      <w:marRight w:val="0"/>
      <w:marTop w:val="0"/>
      <w:marBottom w:val="0"/>
      <w:divBdr>
        <w:top w:val="none" w:sz="0" w:space="0" w:color="auto"/>
        <w:left w:val="none" w:sz="0" w:space="0" w:color="auto"/>
        <w:bottom w:val="none" w:sz="0" w:space="0" w:color="auto"/>
        <w:right w:val="none" w:sz="0" w:space="0" w:color="auto"/>
      </w:divBdr>
    </w:div>
    <w:div w:id="1668825374">
      <w:bodyDiv w:val="1"/>
      <w:marLeft w:val="0"/>
      <w:marRight w:val="0"/>
      <w:marTop w:val="0"/>
      <w:marBottom w:val="0"/>
      <w:divBdr>
        <w:top w:val="none" w:sz="0" w:space="0" w:color="auto"/>
        <w:left w:val="none" w:sz="0" w:space="0" w:color="auto"/>
        <w:bottom w:val="none" w:sz="0" w:space="0" w:color="auto"/>
        <w:right w:val="none" w:sz="0" w:space="0" w:color="auto"/>
      </w:divBdr>
    </w:div>
    <w:div w:id="1688097198">
      <w:bodyDiv w:val="1"/>
      <w:marLeft w:val="0"/>
      <w:marRight w:val="0"/>
      <w:marTop w:val="0"/>
      <w:marBottom w:val="0"/>
      <w:divBdr>
        <w:top w:val="none" w:sz="0" w:space="0" w:color="auto"/>
        <w:left w:val="none" w:sz="0" w:space="0" w:color="auto"/>
        <w:bottom w:val="none" w:sz="0" w:space="0" w:color="auto"/>
        <w:right w:val="none" w:sz="0" w:space="0" w:color="auto"/>
      </w:divBdr>
    </w:div>
    <w:div w:id="1688285808">
      <w:bodyDiv w:val="1"/>
      <w:marLeft w:val="0"/>
      <w:marRight w:val="0"/>
      <w:marTop w:val="0"/>
      <w:marBottom w:val="0"/>
      <w:divBdr>
        <w:top w:val="none" w:sz="0" w:space="0" w:color="auto"/>
        <w:left w:val="none" w:sz="0" w:space="0" w:color="auto"/>
        <w:bottom w:val="none" w:sz="0" w:space="0" w:color="auto"/>
        <w:right w:val="none" w:sz="0" w:space="0" w:color="auto"/>
      </w:divBdr>
    </w:div>
    <w:div w:id="1699159099">
      <w:bodyDiv w:val="1"/>
      <w:marLeft w:val="0"/>
      <w:marRight w:val="0"/>
      <w:marTop w:val="0"/>
      <w:marBottom w:val="0"/>
      <w:divBdr>
        <w:top w:val="none" w:sz="0" w:space="0" w:color="auto"/>
        <w:left w:val="none" w:sz="0" w:space="0" w:color="auto"/>
        <w:bottom w:val="none" w:sz="0" w:space="0" w:color="auto"/>
        <w:right w:val="none" w:sz="0" w:space="0" w:color="auto"/>
      </w:divBdr>
    </w:div>
    <w:div w:id="1705642423">
      <w:bodyDiv w:val="1"/>
      <w:marLeft w:val="0"/>
      <w:marRight w:val="0"/>
      <w:marTop w:val="0"/>
      <w:marBottom w:val="0"/>
      <w:divBdr>
        <w:top w:val="none" w:sz="0" w:space="0" w:color="auto"/>
        <w:left w:val="none" w:sz="0" w:space="0" w:color="auto"/>
        <w:bottom w:val="none" w:sz="0" w:space="0" w:color="auto"/>
        <w:right w:val="none" w:sz="0" w:space="0" w:color="auto"/>
      </w:divBdr>
    </w:div>
    <w:div w:id="1707635411">
      <w:bodyDiv w:val="1"/>
      <w:marLeft w:val="0"/>
      <w:marRight w:val="0"/>
      <w:marTop w:val="0"/>
      <w:marBottom w:val="0"/>
      <w:divBdr>
        <w:top w:val="none" w:sz="0" w:space="0" w:color="auto"/>
        <w:left w:val="none" w:sz="0" w:space="0" w:color="auto"/>
        <w:bottom w:val="none" w:sz="0" w:space="0" w:color="auto"/>
        <w:right w:val="none" w:sz="0" w:space="0" w:color="auto"/>
      </w:divBdr>
    </w:div>
    <w:div w:id="1733849889">
      <w:bodyDiv w:val="1"/>
      <w:marLeft w:val="0"/>
      <w:marRight w:val="0"/>
      <w:marTop w:val="0"/>
      <w:marBottom w:val="0"/>
      <w:divBdr>
        <w:top w:val="none" w:sz="0" w:space="0" w:color="auto"/>
        <w:left w:val="none" w:sz="0" w:space="0" w:color="auto"/>
        <w:bottom w:val="none" w:sz="0" w:space="0" w:color="auto"/>
        <w:right w:val="none" w:sz="0" w:space="0" w:color="auto"/>
      </w:divBdr>
    </w:div>
    <w:div w:id="1744136722">
      <w:bodyDiv w:val="1"/>
      <w:marLeft w:val="0"/>
      <w:marRight w:val="0"/>
      <w:marTop w:val="0"/>
      <w:marBottom w:val="0"/>
      <w:divBdr>
        <w:top w:val="none" w:sz="0" w:space="0" w:color="auto"/>
        <w:left w:val="none" w:sz="0" w:space="0" w:color="auto"/>
        <w:bottom w:val="none" w:sz="0" w:space="0" w:color="auto"/>
        <w:right w:val="none" w:sz="0" w:space="0" w:color="auto"/>
      </w:divBdr>
    </w:div>
    <w:div w:id="1752579414">
      <w:bodyDiv w:val="1"/>
      <w:marLeft w:val="0"/>
      <w:marRight w:val="0"/>
      <w:marTop w:val="0"/>
      <w:marBottom w:val="0"/>
      <w:divBdr>
        <w:top w:val="none" w:sz="0" w:space="0" w:color="auto"/>
        <w:left w:val="none" w:sz="0" w:space="0" w:color="auto"/>
        <w:bottom w:val="none" w:sz="0" w:space="0" w:color="auto"/>
        <w:right w:val="none" w:sz="0" w:space="0" w:color="auto"/>
      </w:divBdr>
    </w:div>
    <w:div w:id="1752701148">
      <w:bodyDiv w:val="1"/>
      <w:marLeft w:val="0"/>
      <w:marRight w:val="0"/>
      <w:marTop w:val="0"/>
      <w:marBottom w:val="0"/>
      <w:divBdr>
        <w:top w:val="none" w:sz="0" w:space="0" w:color="auto"/>
        <w:left w:val="none" w:sz="0" w:space="0" w:color="auto"/>
        <w:bottom w:val="none" w:sz="0" w:space="0" w:color="auto"/>
        <w:right w:val="none" w:sz="0" w:space="0" w:color="auto"/>
      </w:divBdr>
    </w:div>
    <w:div w:id="1778065982">
      <w:bodyDiv w:val="1"/>
      <w:marLeft w:val="0"/>
      <w:marRight w:val="0"/>
      <w:marTop w:val="0"/>
      <w:marBottom w:val="0"/>
      <w:divBdr>
        <w:top w:val="none" w:sz="0" w:space="0" w:color="auto"/>
        <w:left w:val="none" w:sz="0" w:space="0" w:color="auto"/>
        <w:bottom w:val="none" w:sz="0" w:space="0" w:color="auto"/>
        <w:right w:val="none" w:sz="0" w:space="0" w:color="auto"/>
      </w:divBdr>
    </w:div>
    <w:div w:id="1780877237">
      <w:bodyDiv w:val="1"/>
      <w:marLeft w:val="0"/>
      <w:marRight w:val="0"/>
      <w:marTop w:val="0"/>
      <w:marBottom w:val="0"/>
      <w:divBdr>
        <w:top w:val="none" w:sz="0" w:space="0" w:color="auto"/>
        <w:left w:val="none" w:sz="0" w:space="0" w:color="auto"/>
        <w:bottom w:val="none" w:sz="0" w:space="0" w:color="auto"/>
        <w:right w:val="none" w:sz="0" w:space="0" w:color="auto"/>
      </w:divBdr>
    </w:div>
    <w:div w:id="1797210351">
      <w:bodyDiv w:val="1"/>
      <w:marLeft w:val="0"/>
      <w:marRight w:val="0"/>
      <w:marTop w:val="0"/>
      <w:marBottom w:val="0"/>
      <w:divBdr>
        <w:top w:val="none" w:sz="0" w:space="0" w:color="auto"/>
        <w:left w:val="none" w:sz="0" w:space="0" w:color="auto"/>
        <w:bottom w:val="none" w:sz="0" w:space="0" w:color="auto"/>
        <w:right w:val="none" w:sz="0" w:space="0" w:color="auto"/>
      </w:divBdr>
    </w:div>
    <w:div w:id="1829326530">
      <w:bodyDiv w:val="1"/>
      <w:marLeft w:val="0"/>
      <w:marRight w:val="0"/>
      <w:marTop w:val="0"/>
      <w:marBottom w:val="0"/>
      <w:divBdr>
        <w:top w:val="none" w:sz="0" w:space="0" w:color="auto"/>
        <w:left w:val="none" w:sz="0" w:space="0" w:color="auto"/>
        <w:bottom w:val="none" w:sz="0" w:space="0" w:color="auto"/>
        <w:right w:val="none" w:sz="0" w:space="0" w:color="auto"/>
      </w:divBdr>
    </w:div>
    <w:div w:id="1836921967">
      <w:bodyDiv w:val="1"/>
      <w:marLeft w:val="0"/>
      <w:marRight w:val="0"/>
      <w:marTop w:val="0"/>
      <w:marBottom w:val="0"/>
      <w:divBdr>
        <w:top w:val="none" w:sz="0" w:space="0" w:color="auto"/>
        <w:left w:val="none" w:sz="0" w:space="0" w:color="auto"/>
        <w:bottom w:val="none" w:sz="0" w:space="0" w:color="auto"/>
        <w:right w:val="none" w:sz="0" w:space="0" w:color="auto"/>
      </w:divBdr>
    </w:div>
    <w:div w:id="1842310517">
      <w:bodyDiv w:val="1"/>
      <w:marLeft w:val="0"/>
      <w:marRight w:val="0"/>
      <w:marTop w:val="0"/>
      <w:marBottom w:val="0"/>
      <w:divBdr>
        <w:top w:val="none" w:sz="0" w:space="0" w:color="auto"/>
        <w:left w:val="none" w:sz="0" w:space="0" w:color="auto"/>
        <w:bottom w:val="none" w:sz="0" w:space="0" w:color="auto"/>
        <w:right w:val="none" w:sz="0" w:space="0" w:color="auto"/>
      </w:divBdr>
    </w:div>
    <w:div w:id="1851484604">
      <w:bodyDiv w:val="1"/>
      <w:marLeft w:val="0"/>
      <w:marRight w:val="0"/>
      <w:marTop w:val="0"/>
      <w:marBottom w:val="0"/>
      <w:divBdr>
        <w:top w:val="none" w:sz="0" w:space="0" w:color="auto"/>
        <w:left w:val="none" w:sz="0" w:space="0" w:color="auto"/>
        <w:bottom w:val="none" w:sz="0" w:space="0" w:color="auto"/>
        <w:right w:val="none" w:sz="0" w:space="0" w:color="auto"/>
      </w:divBdr>
    </w:div>
    <w:div w:id="1853182719">
      <w:bodyDiv w:val="1"/>
      <w:marLeft w:val="0"/>
      <w:marRight w:val="0"/>
      <w:marTop w:val="0"/>
      <w:marBottom w:val="0"/>
      <w:divBdr>
        <w:top w:val="none" w:sz="0" w:space="0" w:color="auto"/>
        <w:left w:val="none" w:sz="0" w:space="0" w:color="auto"/>
        <w:bottom w:val="none" w:sz="0" w:space="0" w:color="auto"/>
        <w:right w:val="none" w:sz="0" w:space="0" w:color="auto"/>
      </w:divBdr>
    </w:div>
    <w:div w:id="1871601019">
      <w:bodyDiv w:val="1"/>
      <w:marLeft w:val="0"/>
      <w:marRight w:val="0"/>
      <w:marTop w:val="0"/>
      <w:marBottom w:val="0"/>
      <w:divBdr>
        <w:top w:val="none" w:sz="0" w:space="0" w:color="auto"/>
        <w:left w:val="none" w:sz="0" w:space="0" w:color="auto"/>
        <w:bottom w:val="none" w:sz="0" w:space="0" w:color="auto"/>
        <w:right w:val="none" w:sz="0" w:space="0" w:color="auto"/>
      </w:divBdr>
    </w:div>
    <w:div w:id="1874224133">
      <w:bodyDiv w:val="1"/>
      <w:marLeft w:val="0"/>
      <w:marRight w:val="0"/>
      <w:marTop w:val="0"/>
      <w:marBottom w:val="0"/>
      <w:divBdr>
        <w:top w:val="none" w:sz="0" w:space="0" w:color="auto"/>
        <w:left w:val="none" w:sz="0" w:space="0" w:color="auto"/>
        <w:bottom w:val="none" w:sz="0" w:space="0" w:color="auto"/>
        <w:right w:val="none" w:sz="0" w:space="0" w:color="auto"/>
      </w:divBdr>
    </w:div>
    <w:div w:id="1877548730">
      <w:bodyDiv w:val="1"/>
      <w:marLeft w:val="0"/>
      <w:marRight w:val="0"/>
      <w:marTop w:val="0"/>
      <w:marBottom w:val="0"/>
      <w:divBdr>
        <w:top w:val="none" w:sz="0" w:space="0" w:color="auto"/>
        <w:left w:val="none" w:sz="0" w:space="0" w:color="auto"/>
        <w:bottom w:val="none" w:sz="0" w:space="0" w:color="auto"/>
        <w:right w:val="none" w:sz="0" w:space="0" w:color="auto"/>
      </w:divBdr>
    </w:div>
    <w:div w:id="1883593181">
      <w:bodyDiv w:val="1"/>
      <w:marLeft w:val="0"/>
      <w:marRight w:val="0"/>
      <w:marTop w:val="0"/>
      <w:marBottom w:val="0"/>
      <w:divBdr>
        <w:top w:val="none" w:sz="0" w:space="0" w:color="auto"/>
        <w:left w:val="none" w:sz="0" w:space="0" w:color="auto"/>
        <w:bottom w:val="none" w:sz="0" w:space="0" w:color="auto"/>
        <w:right w:val="none" w:sz="0" w:space="0" w:color="auto"/>
      </w:divBdr>
    </w:div>
    <w:div w:id="1886988893">
      <w:bodyDiv w:val="1"/>
      <w:marLeft w:val="0"/>
      <w:marRight w:val="0"/>
      <w:marTop w:val="0"/>
      <w:marBottom w:val="0"/>
      <w:divBdr>
        <w:top w:val="none" w:sz="0" w:space="0" w:color="auto"/>
        <w:left w:val="none" w:sz="0" w:space="0" w:color="auto"/>
        <w:bottom w:val="none" w:sz="0" w:space="0" w:color="auto"/>
        <w:right w:val="none" w:sz="0" w:space="0" w:color="auto"/>
      </w:divBdr>
    </w:div>
    <w:div w:id="1887838903">
      <w:bodyDiv w:val="1"/>
      <w:marLeft w:val="0"/>
      <w:marRight w:val="0"/>
      <w:marTop w:val="0"/>
      <w:marBottom w:val="0"/>
      <w:divBdr>
        <w:top w:val="none" w:sz="0" w:space="0" w:color="auto"/>
        <w:left w:val="none" w:sz="0" w:space="0" w:color="auto"/>
        <w:bottom w:val="none" w:sz="0" w:space="0" w:color="auto"/>
        <w:right w:val="none" w:sz="0" w:space="0" w:color="auto"/>
      </w:divBdr>
    </w:div>
    <w:div w:id="1888567351">
      <w:bodyDiv w:val="1"/>
      <w:marLeft w:val="0"/>
      <w:marRight w:val="0"/>
      <w:marTop w:val="0"/>
      <w:marBottom w:val="0"/>
      <w:divBdr>
        <w:top w:val="none" w:sz="0" w:space="0" w:color="auto"/>
        <w:left w:val="none" w:sz="0" w:space="0" w:color="auto"/>
        <w:bottom w:val="none" w:sz="0" w:space="0" w:color="auto"/>
        <w:right w:val="none" w:sz="0" w:space="0" w:color="auto"/>
      </w:divBdr>
    </w:div>
    <w:div w:id="1899585777">
      <w:bodyDiv w:val="1"/>
      <w:marLeft w:val="0"/>
      <w:marRight w:val="0"/>
      <w:marTop w:val="0"/>
      <w:marBottom w:val="0"/>
      <w:divBdr>
        <w:top w:val="none" w:sz="0" w:space="0" w:color="auto"/>
        <w:left w:val="none" w:sz="0" w:space="0" w:color="auto"/>
        <w:bottom w:val="none" w:sz="0" w:space="0" w:color="auto"/>
        <w:right w:val="none" w:sz="0" w:space="0" w:color="auto"/>
      </w:divBdr>
    </w:div>
    <w:div w:id="1901406935">
      <w:bodyDiv w:val="1"/>
      <w:marLeft w:val="0"/>
      <w:marRight w:val="0"/>
      <w:marTop w:val="0"/>
      <w:marBottom w:val="0"/>
      <w:divBdr>
        <w:top w:val="none" w:sz="0" w:space="0" w:color="auto"/>
        <w:left w:val="none" w:sz="0" w:space="0" w:color="auto"/>
        <w:bottom w:val="none" w:sz="0" w:space="0" w:color="auto"/>
        <w:right w:val="none" w:sz="0" w:space="0" w:color="auto"/>
      </w:divBdr>
    </w:div>
    <w:div w:id="1901935112">
      <w:bodyDiv w:val="1"/>
      <w:marLeft w:val="0"/>
      <w:marRight w:val="0"/>
      <w:marTop w:val="0"/>
      <w:marBottom w:val="0"/>
      <w:divBdr>
        <w:top w:val="none" w:sz="0" w:space="0" w:color="auto"/>
        <w:left w:val="none" w:sz="0" w:space="0" w:color="auto"/>
        <w:bottom w:val="none" w:sz="0" w:space="0" w:color="auto"/>
        <w:right w:val="none" w:sz="0" w:space="0" w:color="auto"/>
      </w:divBdr>
    </w:div>
    <w:div w:id="1912887992">
      <w:bodyDiv w:val="1"/>
      <w:marLeft w:val="0"/>
      <w:marRight w:val="0"/>
      <w:marTop w:val="0"/>
      <w:marBottom w:val="0"/>
      <w:divBdr>
        <w:top w:val="none" w:sz="0" w:space="0" w:color="auto"/>
        <w:left w:val="none" w:sz="0" w:space="0" w:color="auto"/>
        <w:bottom w:val="none" w:sz="0" w:space="0" w:color="auto"/>
        <w:right w:val="none" w:sz="0" w:space="0" w:color="auto"/>
      </w:divBdr>
    </w:div>
    <w:div w:id="1913734091">
      <w:bodyDiv w:val="1"/>
      <w:marLeft w:val="0"/>
      <w:marRight w:val="0"/>
      <w:marTop w:val="0"/>
      <w:marBottom w:val="0"/>
      <w:divBdr>
        <w:top w:val="none" w:sz="0" w:space="0" w:color="auto"/>
        <w:left w:val="none" w:sz="0" w:space="0" w:color="auto"/>
        <w:bottom w:val="none" w:sz="0" w:space="0" w:color="auto"/>
        <w:right w:val="none" w:sz="0" w:space="0" w:color="auto"/>
      </w:divBdr>
    </w:div>
    <w:div w:id="1914269401">
      <w:bodyDiv w:val="1"/>
      <w:marLeft w:val="0"/>
      <w:marRight w:val="0"/>
      <w:marTop w:val="0"/>
      <w:marBottom w:val="0"/>
      <w:divBdr>
        <w:top w:val="none" w:sz="0" w:space="0" w:color="auto"/>
        <w:left w:val="none" w:sz="0" w:space="0" w:color="auto"/>
        <w:bottom w:val="none" w:sz="0" w:space="0" w:color="auto"/>
        <w:right w:val="none" w:sz="0" w:space="0" w:color="auto"/>
      </w:divBdr>
    </w:div>
    <w:div w:id="1920557263">
      <w:bodyDiv w:val="1"/>
      <w:marLeft w:val="0"/>
      <w:marRight w:val="0"/>
      <w:marTop w:val="0"/>
      <w:marBottom w:val="0"/>
      <w:divBdr>
        <w:top w:val="none" w:sz="0" w:space="0" w:color="auto"/>
        <w:left w:val="none" w:sz="0" w:space="0" w:color="auto"/>
        <w:bottom w:val="none" w:sz="0" w:space="0" w:color="auto"/>
        <w:right w:val="none" w:sz="0" w:space="0" w:color="auto"/>
      </w:divBdr>
    </w:div>
    <w:div w:id="1926763129">
      <w:bodyDiv w:val="1"/>
      <w:marLeft w:val="0"/>
      <w:marRight w:val="0"/>
      <w:marTop w:val="0"/>
      <w:marBottom w:val="0"/>
      <w:divBdr>
        <w:top w:val="none" w:sz="0" w:space="0" w:color="auto"/>
        <w:left w:val="none" w:sz="0" w:space="0" w:color="auto"/>
        <w:bottom w:val="none" w:sz="0" w:space="0" w:color="auto"/>
        <w:right w:val="none" w:sz="0" w:space="0" w:color="auto"/>
      </w:divBdr>
    </w:div>
    <w:div w:id="1928734025">
      <w:bodyDiv w:val="1"/>
      <w:marLeft w:val="0"/>
      <w:marRight w:val="0"/>
      <w:marTop w:val="0"/>
      <w:marBottom w:val="0"/>
      <w:divBdr>
        <w:top w:val="none" w:sz="0" w:space="0" w:color="auto"/>
        <w:left w:val="none" w:sz="0" w:space="0" w:color="auto"/>
        <w:bottom w:val="none" w:sz="0" w:space="0" w:color="auto"/>
        <w:right w:val="none" w:sz="0" w:space="0" w:color="auto"/>
      </w:divBdr>
    </w:div>
    <w:div w:id="1933509325">
      <w:bodyDiv w:val="1"/>
      <w:marLeft w:val="0"/>
      <w:marRight w:val="0"/>
      <w:marTop w:val="0"/>
      <w:marBottom w:val="0"/>
      <w:divBdr>
        <w:top w:val="none" w:sz="0" w:space="0" w:color="auto"/>
        <w:left w:val="none" w:sz="0" w:space="0" w:color="auto"/>
        <w:bottom w:val="none" w:sz="0" w:space="0" w:color="auto"/>
        <w:right w:val="none" w:sz="0" w:space="0" w:color="auto"/>
      </w:divBdr>
    </w:div>
    <w:div w:id="1939485143">
      <w:bodyDiv w:val="1"/>
      <w:marLeft w:val="0"/>
      <w:marRight w:val="0"/>
      <w:marTop w:val="0"/>
      <w:marBottom w:val="0"/>
      <w:divBdr>
        <w:top w:val="none" w:sz="0" w:space="0" w:color="auto"/>
        <w:left w:val="none" w:sz="0" w:space="0" w:color="auto"/>
        <w:bottom w:val="none" w:sz="0" w:space="0" w:color="auto"/>
        <w:right w:val="none" w:sz="0" w:space="0" w:color="auto"/>
      </w:divBdr>
    </w:div>
    <w:div w:id="1946308633">
      <w:bodyDiv w:val="1"/>
      <w:marLeft w:val="0"/>
      <w:marRight w:val="0"/>
      <w:marTop w:val="0"/>
      <w:marBottom w:val="0"/>
      <w:divBdr>
        <w:top w:val="none" w:sz="0" w:space="0" w:color="auto"/>
        <w:left w:val="none" w:sz="0" w:space="0" w:color="auto"/>
        <w:bottom w:val="none" w:sz="0" w:space="0" w:color="auto"/>
        <w:right w:val="none" w:sz="0" w:space="0" w:color="auto"/>
      </w:divBdr>
    </w:div>
    <w:div w:id="1949504964">
      <w:bodyDiv w:val="1"/>
      <w:marLeft w:val="0"/>
      <w:marRight w:val="0"/>
      <w:marTop w:val="0"/>
      <w:marBottom w:val="0"/>
      <w:divBdr>
        <w:top w:val="none" w:sz="0" w:space="0" w:color="auto"/>
        <w:left w:val="none" w:sz="0" w:space="0" w:color="auto"/>
        <w:bottom w:val="none" w:sz="0" w:space="0" w:color="auto"/>
        <w:right w:val="none" w:sz="0" w:space="0" w:color="auto"/>
      </w:divBdr>
    </w:div>
    <w:div w:id="1963460513">
      <w:bodyDiv w:val="1"/>
      <w:marLeft w:val="0"/>
      <w:marRight w:val="0"/>
      <w:marTop w:val="0"/>
      <w:marBottom w:val="0"/>
      <w:divBdr>
        <w:top w:val="none" w:sz="0" w:space="0" w:color="auto"/>
        <w:left w:val="none" w:sz="0" w:space="0" w:color="auto"/>
        <w:bottom w:val="none" w:sz="0" w:space="0" w:color="auto"/>
        <w:right w:val="none" w:sz="0" w:space="0" w:color="auto"/>
      </w:divBdr>
    </w:div>
    <w:div w:id="1964266613">
      <w:bodyDiv w:val="1"/>
      <w:marLeft w:val="0"/>
      <w:marRight w:val="0"/>
      <w:marTop w:val="0"/>
      <w:marBottom w:val="0"/>
      <w:divBdr>
        <w:top w:val="none" w:sz="0" w:space="0" w:color="auto"/>
        <w:left w:val="none" w:sz="0" w:space="0" w:color="auto"/>
        <w:bottom w:val="none" w:sz="0" w:space="0" w:color="auto"/>
        <w:right w:val="none" w:sz="0" w:space="0" w:color="auto"/>
      </w:divBdr>
    </w:div>
    <w:div w:id="1964529734">
      <w:bodyDiv w:val="1"/>
      <w:marLeft w:val="0"/>
      <w:marRight w:val="0"/>
      <w:marTop w:val="0"/>
      <w:marBottom w:val="0"/>
      <w:divBdr>
        <w:top w:val="none" w:sz="0" w:space="0" w:color="auto"/>
        <w:left w:val="none" w:sz="0" w:space="0" w:color="auto"/>
        <w:bottom w:val="none" w:sz="0" w:space="0" w:color="auto"/>
        <w:right w:val="none" w:sz="0" w:space="0" w:color="auto"/>
      </w:divBdr>
    </w:div>
    <w:div w:id="1970502756">
      <w:bodyDiv w:val="1"/>
      <w:marLeft w:val="0"/>
      <w:marRight w:val="0"/>
      <w:marTop w:val="0"/>
      <w:marBottom w:val="0"/>
      <w:divBdr>
        <w:top w:val="none" w:sz="0" w:space="0" w:color="auto"/>
        <w:left w:val="none" w:sz="0" w:space="0" w:color="auto"/>
        <w:bottom w:val="none" w:sz="0" w:space="0" w:color="auto"/>
        <w:right w:val="none" w:sz="0" w:space="0" w:color="auto"/>
      </w:divBdr>
    </w:div>
    <w:div w:id="1971980715">
      <w:bodyDiv w:val="1"/>
      <w:marLeft w:val="0"/>
      <w:marRight w:val="0"/>
      <w:marTop w:val="0"/>
      <w:marBottom w:val="0"/>
      <w:divBdr>
        <w:top w:val="none" w:sz="0" w:space="0" w:color="auto"/>
        <w:left w:val="none" w:sz="0" w:space="0" w:color="auto"/>
        <w:bottom w:val="none" w:sz="0" w:space="0" w:color="auto"/>
        <w:right w:val="none" w:sz="0" w:space="0" w:color="auto"/>
      </w:divBdr>
    </w:div>
    <w:div w:id="1980643561">
      <w:bodyDiv w:val="1"/>
      <w:marLeft w:val="0"/>
      <w:marRight w:val="0"/>
      <w:marTop w:val="0"/>
      <w:marBottom w:val="0"/>
      <w:divBdr>
        <w:top w:val="none" w:sz="0" w:space="0" w:color="auto"/>
        <w:left w:val="none" w:sz="0" w:space="0" w:color="auto"/>
        <w:bottom w:val="none" w:sz="0" w:space="0" w:color="auto"/>
        <w:right w:val="none" w:sz="0" w:space="0" w:color="auto"/>
      </w:divBdr>
    </w:div>
    <w:div w:id="1995839654">
      <w:bodyDiv w:val="1"/>
      <w:marLeft w:val="0"/>
      <w:marRight w:val="0"/>
      <w:marTop w:val="0"/>
      <w:marBottom w:val="0"/>
      <w:divBdr>
        <w:top w:val="none" w:sz="0" w:space="0" w:color="auto"/>
        <w:left w:val="none" w:sz="0" w:space="0" w:color="auto"/>
        <w:bottom w:val="none" w:sz="0" w:space="0" w:color="auto"/>
        <w:right w:val="none" w:sz="0" w:space="0" w:color="auto"/>
      </w:divBdr>
    </w:div>
    <w:div w:id="2006518903">
      <w:bodyDiv w:val="1"/>
      <w:marLeft w:val="0"/>
      <w:marRight w:val="0"/>
      <w:marTop w:val="0"/>
      <w:marBottom w:val="0"/>
      <w:divBdr>
        <w:top w:val="none" w:sz="0" w:space="0" w:color="auto"/>
        <w:left w:val="none" w:sz="0" w:space="0" w:color="auto"/>
        <w:bottom w:val="none" w:sz="0" w:space="0" w:color="auto"/>
        <w:right w:val="none" w:sz="0" w:space="0" w:color="auto"/>
      </w:divBdr>
    </w:div>
    <w:div w:id="2007777870">
      <w:bodyDiv w:val="1"/>
      <w:marLeft w:val="0"/>
      <w:marRight w:val="0"/>
      <w:marTop w:val="0"/>
      <w:marBottom w:val="0"/>
      <w:divBdr>
        <w:top w:val="none" w:sz="0" w:space="0" w:color="auto"/>
        <w:left w:val="none" w:sz="0" w:space="0" w:color="auto"/>
        <w:bottom w:val="none" w:sz="0" w:space="0" w:color="auto"/>
        <w:right w:val="none" w:sz="0" w:space="0" w:color="auto"/>
      </w:divBdr>
    </w:div>
    <w:div w:id="2012827324">
      <w:bodyDiv w:val="1"/>
      <w:marLeft w:val="0"/>
      <w:marRight w:val="0"/>
      <w:marTop w:val="0"/>
      <w:marBottom w:val="0"/>
      <w:divBdr>
        <w:top w:val="none" w:sz="0" w:space="0" w:color="auto"/>
        <w:left w:val="none" w:sz="0" w:space="0" w:color="auto"/>
        <w:bottom w:val="none" w:sz="0" w:space="0" w:color="auto"/>
        <w:right w:val="none" w:sz="0" w:space="0" w:color="auto"/>
      </w:divBdr>
    </w:div>
    <w:div w:id="2024822407">
      <w:bodyDiv w:val="1"/>
      <w:marLeft w:val="0"/>
      <w:marRight w:val="0"/>
      <w:marTop w:val="0"/>
      <w:marBottom w:val="0"/>
      <w:divBdr>
        <w:top w:val="none" w:sz="0" w:space="0" w:color="auto"/>
        <w:left w:val="none" w:sz="0" w:space="0" w:color="auto"/>
        <w:bottom w:val="none" w:sz="0" w:space="0" w:color="auto"/>
        <w:right w:val="none" w:sz="0" w:space="0" w:color="auto"/>
      </w:divBdr>
    </w:div>
    <w:div w:id="2027292635">
      <w:bodyDiv w:val="1"/>
      <w:marLeft w:val="0"/>
      <w:marRight w:val="0"/>
      <w:marTop w:val="0"/>
      <w:marBottom w:val="0"/>
      <w:divBdr>
        <w:top w:val="none" w:sz="0" w:space="0" w:color="auto"/>
        <w:left w:val="none" w:sz="0" w:space="0" w:color="auto"/>
        <w:bottom w:val="none" w:sz="0" w:space="0" w:color="auto"/>
        <w:right w:val="none" w:sz="0" w:space="0" w:color="auto"/>
      </w:divBdr>
    </w:div>
    <w:div w:id="2030183112">
      <w:bodyDiv w:val="1"/>
      <w:marLeft w:val="0"/>
      <w:marRight w:val="0"/>
      <w:marTop w:val="0"/>
      <w:marBottom w:val="0"/>
      <w:divBdr>
        <w:top w:val="none" w:sz="0" w:space="0" w:color="auto"/>
        <w:left w:val="none" w:sz="0" w:space="0" w:color="auto"/>
        <w:bottom w:val="none" w:sz="0" w:space="0" w:color="auto"/>
        <w:right w:val="none" w:sz="0" w:space="0" w:color="auto"/>
      </w:divBdr>
    </w:div>
    <w:div w:id="2033219863">
      <w:bodyDiv w:val="1"/>
      <w:marLeft w:val="0"/>
      <w:marRight w:val="0"/>
      <w:marTop w:val="0"/>
      <w:marBottom w:val="0"/>
      <w:divBdr>
        <w:top w:val="none" w:sz="0" w:space="0" w:color="auto"/>
        <w:left w:val="none" w:sz="0" w:space="0" w:color="auto"/>
        <w:bottom w:val="none" w:sz="0" w:space="0" w:color="auto"/>
        <w:right w:val="none" w:sz="0" w:space="0" w:color="auto"/>
      </w:divBdr>
    </w:div>
    <w:div w:id="2035031776">
      <w:bodyDiv w:val="1"/>
      <w:marLeft w:val="0"/>
      <w:marRight w:val="0"/>
      <w:marTop w:val="0"/>
      <w:marBottom w:val="0"/>
      <w:divBdr>
        <w:top w:val="none" w:sz="0" w:space="0" w:color="auto"/>
        <w:left w:val="none" w:sz="0" w:space="0" w:color="auto"/>
        <w:bottom w:val="none" w:sz="0" w:space="0" w:color="auto"/>
        <w:right w:val="none" w:sz="0" w:space="0" w:color="auto"/>
      </w:divBdr>
    </w:div>
    <w:div w:id="2047411864">
      <w:bodyDiv w:val="1"/>
      <w:marLeft w:val="0"/>
      <w:marRight w:val="0"/>
      <w:marTop w:val="0"/>
      <w:marBottom w:val="0"/>
      <w:divBdr>
        <w:top w:val="none" w:sz="0" w:space="0" w:color="auto"/>
        <w:left w:val="none" w:sz="0" w:space="0" w:color="auto"/>
        <w:bottom w:val="none" w:sz="0" w:space="0" w:color="auto"/>
        <w:right w:val="none" w:sz="0" w:space="0" w:color="auto"/>
      </w:divBdr>
    </w:div>
    <w:div w:id="2049450557">
      <w:bodyDiv w:val="1"/>
      <w:marLeft w:val="0"/>
      <w:marRight w:val="0"/>
      <w:marTop w:val="0"/>
      <w:marBottom w:val="0"/>
      <w:divBdr>
        <w:top w:val="none" w:sz="0" w:space="0" w:color="auto"/>
        <w:left w:val="none" w:sz="0" w:space="0" w:color="auto"/>
        <w:bottom w:val="none" w:sz="0" w:space="0" w:color="auto"/>
        <w:right w:val="none" w:sz="0" w:space="0" w:color="auto"/>
      </w:divBdr>
    </w:div>
    <w:div w:id="2051951283">
      <w:bodyDiv w:val="1"/>
      <w:marLeft w:val="0"/>
      <w:marRight w:val="0"/>
      <w:marTop w:val="0"/>
      <w:marBottom w:val="0"/>
      <w:divBdr>
        <w:top w:val="none" w:sz="0" w:space="0" w:color="auto"/>
        <w:left w:val="none" w:sz="0" w:space="0" w:color="auto"/>
        <w:bottom w:val="none" w:sz="0" w:space="0" w:color="auto"/>
        <w:right w:val="none" w:sz="0" w:space="0" w:color="auto"/>
      </w:divBdr>
    </w:div>
    <w:div w:id="2059238715">
      <w:bodyDiv w:val="1"/>
      <w:marLeft w:val="0"/>
      <w:marRight w:val="0"/>
      <w:marTop w:val="0"/>
      <w:marBottom w:val="0"/>
      <w:divBdr>
        <w:top w:val="none" w:sz="0" w:space="0" w:color="auto"/>
        <w:left w:val="none" w:sz="0" w:space="0" w:color="auto"/>
        <w:bottom w:val="none" w:sz="0" w:space="0" w:color="auto"/>
        <w:right w:val="none" w:sz="0" w:space="0" w:color="auto"/>
      </w:divBdr>
    </w:div>
    <w:div w:id="2094010139">
      <w:bodyDiv w:val="1"/>
      <w:marLeft w:val="0"/>
      <w:marRight w:val="0"/>
      <w:marTop w:val="0"/>
      <w:marBottom w:val="0"/>
      <w:divBdr>
        <w:top w:val="none" w:sz="0" w:space="0" w:color="auto"/>
        <w:left w:val="none" w:sz="0" w:space="0" w:color="auto"/>
        <w:bottom w:val="none" w:sz="0" w:space="0" w:color="auto"/>
        <w:right w:val="none" w:sz="0" w:space="0" w:color="auto"/>
      </w:divBdr>
    </w:div>
    <w:div w:id="2095395225">
      <w:bodyDiv w:val="1"/>
      <w:marLeft w:val="0"/>
      <w:marRight w:val="0"/>
      <w:marTop w:val="0"/>
      <w:marBottom w:val="0"/>
      <w:divBdr>
        <w:top w:val="none" w:sz="0" w:space="0" w:color="auto"/>
        <w:left w:val="none" w:sz="0" w:space="0" w:color="auto"/>
        <w:bottom w:val="none" w:sz="0" w:space="0" w:color="auto"/>
        <w:right w:val="none" w:sz="0" w:space="0" w:color="auto"/>
      </w:divBdr>
    </w:div>
    <w:div w:id="2104033565">
      <w:bodyDiv w:val="1"/>
      <w:marLeft w:val="0"/>
      <w:marRight w:val="0"/>
      <w:marTop w:val="0"/>
      <w:marBottom w:val="0"/>
      <w:divBdr>
        <w:top w:val="none" w:sz="0" w:space="0" w:color="auto"/>
        <w:left w:val="none" w:sz="0" w:space="0" w:color="auto"/>
        <w:bottom w:val="none" w:sz="0" w:space="0" w:color="auto"/>
        <w:right w:val="none" w:sz="0" w:space="0" w:color="auto"/>
      </w:divBdr>
    </w:div>
    <w:div w:id="2111393340">
      <w:bodyDiv w:val="1"/>
      <w:marLeft w:val="0"/>
      <w:marRight w:val="0"/>
      <w:marTop w:val="0"/>
      <w:marBottom w:val="0"/>
      <w:divBdr>
        <w:top w:val="none" w:sz="0" w:space="0" w:color="auto"/>
        <w:left w:val="none" w:sz="0" w:space="0" w:color="auto"/>
        <w:bottom w:val="none" w:sz="0" w:space="0" w:color="auto"/>
        <w:right w:val="none" w:sz="0" w:space="0" w:color="auto"/>
      </w:divBdr>
    </w:div>
    <w:div w:id="2113671479">
      <w:bodyDiv w:val="1"/>
      <w:marLeft w:val="0"/>
      <w:marRight w:val="0"/>
      <w:marTop w:val="0"/>
      <w:marBottom w:val="0"/>
      <w:divBdr>
        <w:top w:val="none" w:sz="0" w:space="0" w:color="auto"/>
        <w:left w:val="none" w:sz="0" w:space="0" w:color="auto"/>
        <w:bottom w:val="none" w:sz="0" w:space="0" w:color="auto"/>
        <w:right w:val="none" w:sz="0" w:space="0" w:color="auto"/>
      </w:divBdr>
    </w:div>
    <w:div w:id="2122412396">
      <w:bodyDiv w:val="1"/>
      <w:marLeft w:val="0"/>
      <w:marRight w:val="0"/>
      <w:marTop w:val="0"/>
      <w:marBottom w:val="0"/>
      <w:divBdr>
        <w:top w:val="none" w:sz="0" w:space="0" w:color="auto"/>
        <w:left w:val="none" w:sz="0" w:space="0" w:color="auto"/>
        <w:bottom w:val="none" w:sz="0" w:space="0" w:color="auto"/>
        <w:right w:val="none" w:sz="0" w:space="0" w:color="auto"/>
      </w:divBdr>
    </w:div>
    <w:div w:id="2130319520">
      <w:bodyDiv w:val="1"/>
      <w:marLeft w:val="0"/>
      <w:marRight w:val="0"/>
      <w:marTop w:val="0"/>
      <w:marBottom w:val="0"/>
      <w:divBdr>
        <w:top w:val="none" w:sz="0" w:space="0" w:color="auto"/>
        <w:left w:val="none" w:sz="0" w:space="0" w:color="auto"/>
        <w:bottom w:val="none" w:sz="0" w:space="0" w:color="auto"/>
        <w:right w:val="none" w:sz="0" w:space="0" w:color="auto"/>
      </w:divBdr>
    </w:div>
    <w:div w:id="2134984272">
      <w:bodyDiv w:val="1"/>
      <w:marLeft w:val="0"/>
      <w:marRight w:val="0"/>
      <w:marTop w:val="0"/>
      <w:marBottom w:val="0"/>
      <w:divBdr>
        <w:top w:val="none" w:sz="0" w:space="0" w:color="auto"/>
        <w:left w:val="none" w:sz="0" w:space="0" w:color="auto"/>
        <w:bottom w:val="none" w:sz="0" w:space="0" w:color="auto"/>
        <w:right w:val="none" w:sz="0" w:space="0" w:color="auto"/>
      </w:divBdr>
    </w:div>
    <w:div w:id="2142914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ueladavis1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duela-da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190DB-A01E-47C5-8B28-DE265364F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7389</TotalTime>
  <Pages>2</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DUELA DAVIS</dc:creator>
  <cp:lastModifiedBy>Duela Chiramal Davis</cp:lastModifiedBy>
  <cp:revision>40</cp:revision>
  <cp:lastPrinted>2025-08-27T15:04:00Z</cp:lastPrinted>
  <dcterms:created xsi:type="dcterms:W3CDTF">2025-08-28T17:35:00Z</dcterms:created>
  <dcterms:modified xsi:type="dcterms:W3CDTF">2025-09-22T19:33:00Z</dcterms:modified>
</cp:coreProperties>
</file>